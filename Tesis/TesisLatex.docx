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jpg" ContentType="image/jp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Default Extension="png" ContentType="image/png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8"/>
          <w:szCs w:val="38"/>
        </w:rPr>
        <w:jc w:val="left"/>
        <w:spacing w:lineRule="exact" w:line="420"/>
        <w:ind w:left="294" w:right="-77"/>
      </w:pPr>
      <w:r>
        <w:rPr>
          <w:rFonts w:cs="Times New Roman" w:hAnsi="Times New Roman" w:eastAsia="Times New Roman" w:ascii="Times New Roman"/>
          <w:color w:val="F9F4F6"/>
          <w:spacing w:val="0"/>
          <w:w w:val="100"/>
          <w:position w:val="-1"/>
          <w:sz w:val="38"/>
          <w:szCs w:val="38"/>
        </w:rPr>
        <w:t>FACULTAD</w:t>
      </w:r>
      <w:r>
        <w:rPr>
          <w:rFonts w:cs="Times New Roman" w:hAnsi="Times New Roman" w:eastAsia="Times New Roman" w:ascii="Times New Roman"/>
          <w:color w:val="F9F4F6"/>
          <w:spacing w:val="57"/>
          <w:w w:val="100"/>
          <w:position w:val="-1"/>
          <w:sz w:val="38"/>
          <w:szCs w:val="3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position w:val="-1"/>
          <w:sz w:val="38"/>
          <w:szCs w:val="38"/>
        </w:rPr>
        <w:t>DE</w:t>
      </w:r>
      <w:r>
        <w:rPr>
          <w:rFonts w:cs="Times New Roman" w:hAnsi="Times New Roman" w:eastAsia="Times New Roman" w:ascii="Times New Roman"/>
          <w:color w:val="F9F4F6"/>
          <w:spacing w:val="32"/>
          <w:w w:val="100"/>
          <w:position w:val="-1"/>
          <w:sz w:val="38"/>
          <w:szCs w:val="3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position w:val="-1"/>
          <w:sz w:val="38"/>
          <w:szCs w:val="38"/>
        </w:rPr>
        <w:t>INFORMÁTICA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2"/>
        <w:sectPr>
          <w:pgSz w:w="11920" w:h="16840"/>
          <w:pgMar w:top="700" w:bottom="0" w:left="340" w:right="600"/>
          <w:cols w:num="2" w:equalWidth="off">
            <w:col w:w="5746" w:space="1330"/>
            <w:col w:w="390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18"/>
          <w:sz w:val="18"/>
          <w:szCs w:val="18"/>
        </w:rPr>
        <w:t>UNlV</w:t>
      </w:r>
      <w:r>
        <w:rPr>
          <w:rFonts w:cs="Times New Roman" w:hAnsi="Times New Roman" w:eastAsia="Times New Roman" w:ascii="Times New Roman"/>
          <w:color w:val="101111"/>
          <w:w w:val="8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010202"/>
          <w:w w:val="100"/>
          <w:sz w:val="18"/>
          <w:szCs w:val="18"/>
        </w:rPr>
        <w:t>RSlDAD</w:t>
      </w:r>
      <w:r>
        <w:rPr>
          <w:rFonts w:cs="Times New Roman" w:hAnsi="Times New Roman" w:eastAsia="Times New Roman" w:ascii="Times New Roman"/>
          <w:color w:val="010202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010202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10202"/>
          <w:spacing w:val="0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101111"/>
          <w:spacing w:val="0"/>
          <w:w w:val="8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10202"/>
          <w:spacing w:val="0"/>
          <w:w w:val="96"/>
          <w:sz w:val="18"/>
          <w:szCs w:val="18"/>
        </w:rPr>
        <w:t>ClON</w:t>
      </w:r>
      <w:r>
        <w:rPr>
          <w:rFonts w:cs="Times New Roman" w:hAnsi="Times New Roman" w:eastAsia="Times New Roman" w:ascii="Times New Roman"/>
          <w:color w:val="101111"/>
          <w:spacing w:val="0"/>
          <w:w w:val="8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10202"/>
          <w:spacing w:val="0"/>
          <w:w w:val="8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10202"/>
          <w:spacing w:val="0"/>
          <w:w w:val="100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color w:val="010202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10202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color w:val="010202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10202"/>
          <w:spacing w:val="0"/>
          <w:w w:val="12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101111"/>
          <w:spacing w:val="0"/>
          <w:w w:val="8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101111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101111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10202"/>
          <w:spacing w:val="0"/>
          <w:w w:val="100"/>
          <w:sz w:val="18"/>
          <w:szCs w:val="18"/>
        </w:rPr>
        <w:t>PL</w:t>
      </w:r>
      <w:r>
        <w:rPr>
          <w:rFonts w:cs="Times New Roman" w:hAnsi="Times New Roman" w:eastAsia="Times New Roman" w:ascii="Times New Roman"/>
          <w:color w:val="101111"/>
          <w:spacing w:val="0"/>
          <w:w w:val="100"/>
          <w:sz w:val="18"/>
          <w:szCs w:val="18"/>
        </w:rPr>
        <w:t>ATA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lineRule="exact" w:line="560"/>
        <w:ind w:left="2214"/>
      </w:pPr>
      <w:r>
        <w:rPr>
          <w:rFonts w:cs="Arial" w:hAnsi="Arial" w:eastAsia="Arial" w:ascii="Arial"/>
          <w:b/>
          <w:color w:val="010202"/>
          <w:spacing w:val="0"/>
          <w:w w:val="100"/>
          <w:position w:val="-2"/>
          <w:sz w:val="50"/>
          <w:szCs w:val="50"/>
        </w:rPr>
        <w:t>TESINA</w:t>
      </w:r>
      <w:r>
        <w:rPr>
          <w:rFonts w:cs="Arial" w:hAnsi="Arial" w:eastAsia="Arial" w:ascii="Arial"/>
          <w:b/>
          <w:color w:val="010202"/>
          <w:spacing w:val="107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b/>
          <w:color w:val="010202"/>
          <w:spacing w:val="0"/>
          <w:w w:val="100"/>
          <w:position w:val="-2"/>
          <w:sz w:val="50"/>
          <w:szCs w:val="50"/>
        </w:rPr>
        <w:t>DE</w:t>
      </w:r>
      <w:r>
        <w:rPr>
          <w:rFonts w:cs="Arial" w:hAnsi="Arial" w:eastAsia="Arial" w:ascii="Arial"/>
          <w:b/>
          <w:color w:val="010202"/>
          <w:spacing w:val="45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b/>
          <w:color w:val="010202"/>
          <w:spacing w:val="0"/>
          <w:w w:val="100"/>
          <w:position w:val="-2"/>
          <w:sz w:val="50"/>
          <w:szCs w:val="50"/>
        </w:rPr>
        <w:t>LICENCIATURA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7"/>
        <w:ind w:left="287"/>
      </w:pP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í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u</w:t>
      </w:r>
      <w:r>
        <w:rPr>
          <w:rFonts w:cs="Arial" w:hAnsi="Arial" w:eastAsia="Arial" w:ascii="Arial"/>
          <w:b/>
          <w:color w:val="7F7F7F"/>
          <w:spacing w:val="2"/>
          <w:w w:val="100"/>
          <w:sz w:val="26"/>
          <w:szCs w:val="26"/>
        </w:rPr>
        <w:t>l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:</w:t>
      </w:r>
      <w:r>
        <w:rPr>
          <w:rFonts w:cs="Arial" w:hAnsi="Arial" w:eastAsia="Arial" w:ascii="Arial"/>
          <w:b/>
          <w:color w:val="7F7F7F"/>
          <w:spacing w:val="7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Meca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ismos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ras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reo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en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esarr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llo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so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f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wa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iri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ido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por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delos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80"/>
        <w:ind w:left="287"/>
      </w:pP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u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r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s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:</w:t>
      </w:r>
      <w:r>
        <w:rPr>
          <w:rFonts w:cs="Arial" w:hAnsi="Arial" w:eastAsia="Arial" w:ascii="Arial"/>
          <w:b/>
          <w:color w:val="7F7F7F"/>
          <w:spacing w:val="8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Ma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ia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ab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iel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287"/>
      </w:pP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Dir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c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r:</w:t>
      </w:r>
      <w:r>
        <w:rPr>
          <w:rFonts w:cs="Arial" w:hAnsi="Arial" w:eastAsia="Arial" w:ascii="Arial"/>
          <w:b/>
          <w:color w:val="7F7F7F"/>
          <w:spacing w:val="8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Pro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f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au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ia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Pons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80"/>
        <w:ind w:left="287"/>
      </w:pP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C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d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ir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c</w:t>
      </w:r>
      <w:r>
        <w:rPr>
          <w:rFonts w:cs="Arial" w:hAnsi="Arial" w:eastAsia="Arial" w:ascii="Arial"/>
          <w:b/>
          <w:color w:val="7F7F7F"/>
          <w:spacing w:val="1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r:</w:t>
      </w:r>
      <w:r>
        <w:rPr>
          <w:rFonts w:cs="Arial" w:hAnsi="Arial" w:eastAsia="Arial" w:ascii="Arial"/>
          <w:b/>
          <w:color w:val="7F7F7F"/>
          <w:spacing w:val="8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-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287"/>
      </w:pP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s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s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r</w:t>
      </w:r>
      <w:r>
        <w:rPr>
          <w:rFonts w:cs="Arial" w:hAnsi="Arial" w:eastAsia="Arial" w:ascii="Arial"/>
          <w:b/>
          <w:color w:val="7F7F7F"/>
          <w:spacing w:val="3"/>
          <w:w w:val="100"/>
          <w:sz w:val="26"/>
          <w:szCs w:val="26"/>
        </w:rPr>
        <w:t> 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p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r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f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s</w:t>
      </w:r>
      <w:r>
        <w:rPr>
          <w:rFonts w:cs="Arial" w:hAnsi="Arial" w:eastAsia="Arial" w:ascii="Arial"/>
          <w:b/>
          <w:color w:val="7F7F7F"/>
          <w:spacing w:val="2"/>
          <w:w w:val="100"/>
          <w:sz w:val="26"/>
          <w:szCs w:val="26"/>
        </w:rPr>
        <w:t>i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o</w:t>
      </w:r>
      <w:r>
        <w:rPr>
          <w:rFonts w:cs="Arial" w:hAnsi="Arial" w:eastAsia="Arial" w:ascii="Arial"/>
          <w:b/>
          <w:color w:val="7F7F7F"/>
          <w:spacing w:val="-1"/>
          <w:w w:val="100"/>
          <w:sz w:val="26"/>
          <w:szCs w:val="26"/>
        </w:rPr>
        <w:t>n</w:t>
      </w:r>
      <w:r>
        <w:rPr>
          <w:rFonts w:cs="Arial" w:hAnsi="Arial" w:eastAsia="Arial" w:ascii="Arial"/>
          <w:b/>
          <w:color w:val="7F7F7F"/>
          <w:spacing w:val="1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7F7F7F"/>
          <w:spacing w:val="0"/>
          <w:w w:val="100"/>
          <w:sz w:val="26"/>
          <w:szCs w:val="26"/>
        </w:rPr>
        <w:t>l:</w:t>
      </w:r>
      <w:r>
        <w:rPr>
          <w:rFonts w:cs="Arial" w:hAnsi="Arial" w:eastAsia="Arial" w:ascii="Arial"/>
          <w:b/>
          <w:color w:val="7F7F7F"/>
          <w:spacing w:val="8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-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80"/>
        <w:ind w:left="287"/>
      </w:pPr>
      <w:r>
        <w:rPr>
          <w:rFonts w:cs="Arial" w:hAnsi="Arial" w:eastAsia="Arial" w:ascii="Arial"/>
          <w:b/>
          <w:color w:val="7F7F7F"/>
          <w:spacing w:val="0"/>
          <w:w w:val="100"/>
          <w:position w:val="-1"/>
          <w:sz w:val="26"/>
          <w:szCs w:val="26"/>
        </w:rPr>
        <w:t>C</w:t>
      </w:r>
      <w:r>
        <w:rPr>
          <w:rFonts w:cs="Arial" w:hAnsi="Arial" w:eastAsia="Arial" w:ascii="Arial"/>
          <w:b/>
          <w:color w:val="7F7F7F"/>
          <w:spacing w:val="-1"/>
          <w:w w:val="100"/>
          <w:position w:val="-1"/>
          <w:sz w:val="26"/>
          <w:szCs w:val="26"/>
        </w:rPr>
        <w:t>a</w:t>
      </w:r>
      <w:r>
        <w:rPr>
          <w:rFonts w:cs="Arial" w:hAnsi="Arial" w:eastAsia="Arial" w:ascii="Arial"/>
          <w:b/>
          <w:color w:val="7F7F7F"/>
          <w:spacing w:val="0"/>
          <w:w w:val="100"/>
          <w:position w:val="-1"/>
          <w:sz w:val="26"/>
          <w:szCs w:val="26"/>
        </w:rPr>
        <w:t>rr</w:t>
      </w:r>
      <w:r>
        <w:rPr>
          <w:rFonts w:cs="Arial" w:hAnsi="Arial" w:eastAsia="Arial" w:ascii="Arial"/>
          <w:b/>
          <w:color w:val="7F7F7F"/>
          <w:spacing w:val="-1"/>
          <w:w w:val="100"/>
          <w:position w:val="-1"/>
          <w:sz w:val="26"/>
          <w:szCs w:val="26"/>
        </w:rPr>
        <w:t>e</w:t>
      </w:r>
      <w:r>
        <w:rPr>
          <w:rFonts w:cs="Arial" w:hAnsi="Arial" w:eastAsia="Arial" w:ascii="Arial"/>
          <w:b/>
          <w:color w:val="7F7F7F"/>
          <w:spacing w:val="0"/>
          <w:w w:val="100"/>
          <w:position w:val="-1"/>
          <w:sz w:val="26"/>
          <w:szCs w:val="26"/>
        </w:rPr>
        <w:t>r</w:t>
      </w:r>
      <w:r>
        <w:rPr>
          <w:rFonts w:cs="Arial" w:hAnsi="Arial" w:eastAsia="Arial" w:ascii="Arial"/>
          <w:b/>
          <w:color w:val="7F7F7F"/>
          <w:spacing w:val="-1"/>
          <w:w w:val="100"/>
          <w:position w:val="-1"/>
          <w:sz w:val="26"/>
          <w:szCs w:val="26"/>
        </w:rPr>
        <w:t>a</w:t>
      </w:r>
      <w:r>
        <w:rPr>
          <w:rFonts w:cs="Arial" w:hAnsi="Arial" w:eastAsia="Arial" w:ascii="Arial"/>
          <w:b/>
          <w:color w:val="7F7F7F"/>
          <w:spacing w:val="0"/>
          <w:w w:val="100"/>
          <w:position w:val="-1"/>
          <w:sz w:val="26"/>
          <w:szCs w:val="26"/>
        </w:rPr>
        <w:t>:</w:t>
      </w:r>
      <w:r>
        <w:rPr>
          <w:rFonts w:cs="Arial" w:hAnsi="Arial" w:eastAsia="Arial" w:ascii="Arial"/>
          <w:b/>
          <w:color w:val="7F7F7F"/>
          <w:spacing w:val="7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Li</w:t>
      </w:r>
      <w:r>
        <w:rPr>
          <w:rFonts w:cs="Arial" w:hAnsi="Arial" w:eastAsia="Arial" w:ascii="Arial"/>
          <w:color w:val="000000"/>
          <w:spacing w:val="-2"/>
          <w:w w:val="100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encia</w:t>
      </w:r>
      <w:r>
        <w:rPr>
          <w:rFonts w:cs="Arial" w:hAnsi="Arial" w:eastAsia="Arial" w:ascii="Arial"/>
          <w:color w:val="000000"/>
          <w:spacing w:val="-1"/>
          <w:w w:val="100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000000"/>
          <w:spacing w:val="-2"/>
          <w:w w:val="100"/>
          <w:position w:val="-1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000000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000000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"/>
          <w:w w:val="100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000000"/>
          <w:spacing w:val="-1"/>
          <w:w w:val="100"/>
          <w:position w:val="-1"/>
          <w:sz w:val="24"/>
          <w:szCs w:val="24"/>
        </w:rPr>
        <w:t>f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ormá</w:t>
      </w:r>
      <w:r>
        <w:rPr>
          <w:rFonts w:cs="Arial" w:hAnsi="Arial" w:eastAsia="Arial" w:ascii="Arial"/>
          <w:color w:val="000000"/>
          <w:spacing w:val="-1"/>
          <w:w w:val="100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000000"/>
          <w:spacing w:val="-2"/>
          <w:w w:val="100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000000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–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"/>
          <w:w w:val="100"/>
          <w:position w:val="-1"/>
          <w:sz w:val="24"/>
          <w:szCs w:val="24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lan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-1"/>
          <w:sz w:val="24"/>
          <w:szCs w:val="24"/>
        </w:rPr>
        <w:t>90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4"/>
        <w:ind w:left="308"/>
      </w:pPr>
      <w:r>
        <w:rPr>
          <w:rFonts w:cs="Arial" w:hAnsi="Arial" w:eastAsia="Arial" w:ascii="Arial"/>
          <w:color w:val="010202"/>
          <w:spacing w:val="0"/>
          <w:w w:val="105"/>
          <w:sz w:val="28"/>
          <w:szCs w:val="28"/>
        </w:rPr>
        <w:t>Resumen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61" w:lineRule="exact" w:line="220"/>
        <w:ind w:left="107"/>
      </w:pP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ti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g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f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ía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–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ñ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0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-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j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stific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3"/>
        <w:ind w:left="303"/>
      </w:pP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Palabras</w:t>
      </w: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3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Claves</w:t>
      </w: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                                                     </w:t>
      </w:r>
      <w:r>
        <w:rPr>
          <w:rFonts w:cs="Arial" w:hAnsi="Arial" w:eastAsia="Arial" w:ascii="Arial"/>
          <w:color w:val="010202"/>
          <w:spacing w:val="3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6"/>
          <w:position w:val="1"/>
          <w:sz w:val="24"/>
          <w:szCs w:val="24"/>
        </w:rPr>
        <w:t>Conclusiones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43" w:lineRule="exact" w:line="220"/>
        <w:ind w:left="107"/>
      </w:pP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ti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g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f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ía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–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ñ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0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-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j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stific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          </w:t>
      </w:r>
      <w:r>
        <w:rPr>
          <w:rFonts w:cs="Arial" w:hAnsi="Arial" w:eastAsia="Arial" w:ascii="Arial"/>
          <w:i/>
          <w:spacing w:val="49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ti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g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f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ía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–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ñ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0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-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j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stific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3"/>
        <w:ind w:left="289"/>
      </w:pPr>
      <w:r>
        <w:rPr>
          <w:rFonts w:cs="Arial" w:hAnsi="Arial" w:eastAsia="Arial" w:ascii="Arial"/>
          <w:color w:val="010202"/>
          <w:spacing w:val="0"/>
          <w:w w:val="110"/>
          <w:sz w:val="24"/>
          <w:szCs w:val="24"/>
        </w:rPr>
        <w:t>Trabajos</w:t>
      </w:r>
      <w:r>
        <w:rPr>
          <w:rFonts w:cs="Arial" w:hAnsi="Arial" w:eastAsia="Arial" w:ascii="Arial"/>
          <w:color w:val="010202"/>
          <w:spacing w:val="0"/>
          <w:w w:val="11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22"/>
          <w:w w:val="11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10"/>
          <w:sz w:val="24"/>
          <w:szCs w:val="24"/>
        </w:rPr>
        <w:t>Realizados</w:t>
      </w:r>
      <w:r>
        <w:rPr>
          <w:rFonts w:cs="Arial" w:hAnsi="Arial" w:eastAsia="Arial" w:ascii="Arial"/>
          <w:color w:val="010202"/>
          <w:spacing w:val="0"/>
          <w:w w:val="110"/>
          <w:sz w:val="24"/>
          <w:szCs w:val="24"/>
        </w:rPr>
        <w:t>                                       </w:t>
      </w:r>
      <w:r>
        <w:rPr>
          <w:rFonts w:cs="Arial" w:hAnsi="Arial" w:eastAsia="Arial" w:ascii="Arial"/>
          <w:color w:val="010202"/>
          <w:spacing w:val="55"/>
          <w:w w:val="11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0"/>
          <w:position w:val="2"/>
          <w:sz w:val="24"/>
          <w:szCs w:val="24"/>
        </w:rPr>
        <w:t>Trabajos</w:t>
      </w:r>
      <w:r>
        <w:rPr>
          <w:rFonts w:cs="Arial" w:hAnsi="Arial" w:eastAsia="Arial" w:ascii="Arial"/>
          <w:color w:val="010202"/>
          <w:spacing w:val="0"/>
          <w:w w:val="100"/>
          <w:position w:val="2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56"/>
          <w:w w:val="100"/>
          <w:position w:val="2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6"/>
          <w:position w:val="2"/>
          <w:sz w:val="24"/>
          <w:szCs w:val="24"/>
        </w:rPr>
        <w:t>Futuros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220"/>
        <w:ind w:left="107"/>
      </w:pP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ti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g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f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ía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–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ñ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0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-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j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stific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          </w:t>
      </w:r>
      <w:r>
        <w:rPr>
          <w:rFonts w:cs="Arial" w:hAnsi="Arial" w:eastAsia="Arial" w:ascii="Arial"/>
          <w:i/>
          <w:spacing w:val="49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ti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g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2"/>
          <w:w w:val="100"/>
          <w:position w:val="-1"/>
          <w:sz w:val="20"/>
          <w:szCs w:val="20"/>
        </w:rPr>
        <w:t>f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ía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–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3"/>
          <w:w w:val="100"/>
          <w:position w:val="-1"/>
          <w:sz w:val="20"/>
          <w:szCs w:val="20"/>
        </w:rPr>
        <w:t>m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ñ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1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0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-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j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stific</w:t>
      </w:r>
      <w:r>
        <w:rPr>
          <w:rFonts w:cs="Arial" w:hAnsi="Arial" w:eastAsia="Arial" w:ascii="Arial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i/>
          <w:spacing w:val="1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i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700" w:bottom="0" w:left="340" w:right="600"/>
        </w:sectPr>
      </w:pPr>
      <w:r>
        <w:rPr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5785" w:right="-56"/>
      </w:pP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Fecha</w:t>
      </w:r>
      <w:r>
        <w:rPr>
          <w:rFonts w:cs="Arial" w:hAnsi="Arial" w:eastAsia="Arial" w:ascii="Arial"/>
          <w:color w:val="010202"/>
          <w:spacing w:val="5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010202"/>
          <w:spacing w:val="4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0"/>
          <w:sz w:val="24"/>
          <w:szCs w:val="24"/>
        </w:rPr>
        <w:t>la</w:t>
      </w:r>
      <w:r>
        <w:rPr>
          <w:rFonts w:cs="Arial" w:hAnsi="Arial" w:eastAsia="Arial" w:ascii="Arial"/>
          <w:color w:val="010202"/>
          <w:spacing w:val="2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10202"/>
          <w:spacing w:val="0"/>
          <w:w w:val="106"/>
          <w:sz w:val="24"/>
          <w:szCs w:val="24"/>
        </w:rPr>
        <w:t>presentación: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sectPr>
          <w:type w:val="continuous"/>
          <w:pgSz w:w="11920" w:h="16840"/>
          <w:pgMar w:top="700" w:bottom="0" w:left="340" w:right="600"/>
          <w:cols w:num="2" w:equalWidth="off">
            <w:col w:w="8753" w:space="240"/>
            <w:col w:w="1987"/>
          </w:cols>
        </w:sectPr>
      </w:pPr>
      <w:r>
        <w:br w:type="column"/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ctubre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2014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both"/>
        <w:spacing w:lineRule="exact" w:line="640"/>
        <w:ind w:left="342" w:right="4695"/>
      </w:pPr>
      <w:r>
        <w:rPr>
          <w:rFonts w:cs="Times New Roman" w:hAnsi="Times New Roman" w:eastAsia="Times New Roman" w:ascii="Times New Roman"/>
          <w:spacing w:val="-243"/>
          <w:w w:val="170"/>
          <w:position w:val="9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position w:val="-3"/>
          <w:sz w:val="49"/>
          <w:szCs w:val="49"/>
        </w:rPr>
        <w:t>Indice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-3"/>
          <w:sz w:val="49"/>
          <w:szCs w:val="49"/>
        </w:rPr>
        <w:t>general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9"/>
          <w:szCs w:val="49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54"/>
      </w:pPr>
      <w:r>
        <w:rPr>
          <w:rFonts w:cs="Times New Roman" w:hAnsi="Times New Roman" w:eastAsia="Times New Roman" w:ascii="Times New Roman"/>
          <w:spacing w:val="-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gina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before="52" w:lineRule="exact" w:line="520"/>
        <w:ind w:left="378" w:right="109" w:hanging="17"/>
      </w:pPr>
      <w:r>
        <w:rPr>
          <w:rFonts w:cs="Times New Roman" w:hAnsi="Times New Roman" w:eastAsia="Times New Roman" w:ascii="Times New Roman"/>
          <w:spacing w:val="-117"/>
          <w:w w:val="168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4"/>
          <w:szCs w:val="24"/>
        </w:rPr>
        <w:t>Indice</w:t>
      </w:r>
      <w:r>
        <w:rPr>
          <w:rFonts w:cs="Times New Roman" w:hAnsi="Times New Roman" w:eastAsia="Times New Roman" w:ascii="Times New Roman"/>
          <w:spacing w:val="15"/>
          <w:w w:val="11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32"/>
          <w:w w:val="168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4"/>
          <w:szCs w:val="24"/>
        </w:rPr>
        <w:t>genes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4"/>
          <w:szCs w:val="24"/>
        </w:rPr>
        <w:t>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7"/>
          <w:w w:val="11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16"/>
          <w:szCs w:val="16"/>
        </w:rPr>
        <w:t>IV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24"/>
          <w:szCs w:val="24"/>
        </w:rPr>
        <w:t>Agradecimie</w:t>
      </w:r>
      <w:r>
        <w:rPr>
          <w:rFonts w:cs="Times New Roman" w:hAnsi="Times New Roman" w:eastAsia="Times New Roman" w:ascii="Times New Roman"/>
          <w:spacing w:val="-8"/>
          <w:w w:val="127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24"/>
          <w:szCs w:val="24"/>
        </w:rPr>
        <w:t>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3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10"/>
          <w:w w:val="13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ducci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16"/>
          <w:szCs w:val="16"/>
        </w:rPr>
        <w:t>VI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8"/>
          <w:w w:val="119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19"/>
          <w:position w:val="0"/>
          <w:sz w:val="24"/>
          <w:szCs w:val="24"/>
        </w:rPr>
        <w:t>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65"/>
          <w:w w:val="11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5"/>
          <w:w w:val="130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tbl>
      <w:tblPr>
        <w:tblW w:w="0" w:type="auto"/>
        <w:tblLook w:val="01E0"/>
        <w:jc w:val="left"/>
        <w:tblInd w:w="3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16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1"/>
            </w:pPr>
            <w:r>
              <w:rPr>
                <w:rFonts w:cs="Times New Roman" w:hAnsi="Times New Roman" w:eastAsia="Times New Roman" w:ascii="Times New Roman"/>
                <w:spacing w:val="-22"/>
                <w:w w:val="12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4"/>
                <w:szCs w:val="24"/>
              </w:rPr>
              <w:t>raceabili</w:t>
            </w:r>
            <w:r>
              <w:rPr>
                <w:rFonts w:cs="Times New Roman" w:hAnsi="Times New Roman" w:eastAsia="Times New Roman" w:ascii="Times New Roman"/>
                <w:spacing w:val="-6"/>
                <w:w w:val="122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7"/>
                <w:w w:val="112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ducci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40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108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9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Beneficios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4108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9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Algunos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inco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enie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pict>
          <v:shape type="#_x0000_t202" style="position:absolute;margin-left:118.443pt;margin-top:-2.00432pt;width:389.154pt;height:195.305pt;mso-position-horizontal-relative:page;mso-position-vertical-relative:paragraph;z-index:-897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64" w:hRule="exact"/>
                    </w:trPr>
                    <w:tc>
                      <w:tcPr>
                        <w:tcW w:w="7353" w:type="dxa"/>
                        <w:gridSpan w:val="2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2"/>
                            <w:w w:val="12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4"/>
                            <w:szCs w:val="24"/>
                          </w:rPr>
                          <w:t>eo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w w:val="137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5"/>
                            <w:w w:val="168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4"/>
                            <w:szCs w:val="24"/>
                          </w:rPr>
                          <w:t>ıa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4"/>
                            <w:sz w:val="24"/>
                            <w:szCs w:val="24"/>
                          </w:rPr>
                          <w:t>traceabili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24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2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2.1.</w:t>
                        </w:r>
                      </w:p>
                    </w:tc>
                    <w:tc>
                      <w:tcPr>
                        <w:tcW w:w="4374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Gra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7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ularidad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2.2.</w:t>
                        </w:r>
                      </w:p>
                    </w:tc>
                    <w:tc>
                      <w:tcPr>
                        <w:tcW w:w="4374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Meta-m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trace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7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bili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74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2.2.1.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Meta-m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prop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8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general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74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2.2.2.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Meta-m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caso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2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6"/>
                            <w:w w:val="97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1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4"/>
                            <w:sz w:val="24"/>
                            <w:szCs w:val="24"/>
                          </w:rPr>
                          <w:t>ıfico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2.3.</w:t>
                        </w:r>
                      </w:p>
                    </w:tc>
                    <w:tc>
                      <w:tcPr>
                        <w:tcW w:w="4374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tracelinks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14" w:hRule="exact"/>
                    </w:trPr>
                    <w:tc>
                      <w:tcPr>
                        <w:tcW w:w="7783" w:type="dxa"/>
                        <w:gridSpan w:val="2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"/>
                          <w:ind w:left="57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2.3.1.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Una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clasificaci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1"/>
                            <w:sz w:val="24"/>
                            <w:szCs w:val="24"/>
                          </w:rPr>
                          <w:t>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0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erica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traceabili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2.4.</w:t>
                        </w:r>
                      </w:p>
                    </w:tc>
                    <w:tc>
                      <w:tcPr>
                        <w:tcW w:w="30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Generaci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tracelinks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0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2.4.1.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Generaci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imp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6"/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1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ıcita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0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2.4.2.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Generaci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Exp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6"/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1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ıcita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9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5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2.5.</w:t>
                        </w:r>
                      </w:p>
                    </w:tc>
                    <w:tc>
                      <w:tcPr>
                        <w:tcW w:w="5474" w:type="dxa"/>
                        <w:gridSpan w:val="1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Estrategias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almacenamie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4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474" w:type="dxa"/>
                        <w:gridSpan w:val="1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2.5.1.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Almacenamie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tra-m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4"/>
                            <w:szCs w:val="24"/>
                          </w:rPr>
                          <w:t>tracealinks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474" w:type="dxa"/>
                        <w:gridSpan w:val="1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2.5.2.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Almacenamie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externo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tracelinks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5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  <w:sectPr>
          <w:pgMar w:header="1885" w:footer="1443" w:top="2180" w:bottom="280" w:left="1680" w:right="1640"/>
          <w:headerReference w:type="default" r:id="rId3"/>
          <w:footerReference w:type="default" r:id="rId4"/>
          <w:pgSz w:w="11920" w:h="16840"/>
        </w:sectPr>
      </w:pPr>
      <w:r>
        <w:pict>
          <v:shape type="#_x0000_t202" style="position:absolute;margin-left:118.443pt;margin-top:-2.00432pt;width:389.149pt;height:79.7382pt;mso-position-horizontal-relative:page;mso-position-vertical-relative:paragraph;z-index:-897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64" w:hRule="exact"/>
                    </w:trPr>
                    <w:tc>
                      <w:tcPr>
                        <w:tcW w:w="7335" w:type="dxa"/>
                        <w:gridSpan w:val="2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Problemas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24"/>
                            <w:szCs w:val="24"/>
                          </w:rPr>
                          <w:t>Desa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w w:val="102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5"/>
                            <w:w w:val="168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24"/>
                            <w:szCs w:val="24"/>
                          </w:rPr>
                          <w:t>ıos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4"/>
                            <w:szCs w:val="24"/>
                          </w:rPr>
                          <w:t>17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</w:t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cimie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traceabili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3.2.</w:t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Capacitaci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certificaci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3.3.</w:t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orte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oluci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3.4.</w:t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tica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tracelinks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3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Escalabilidad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actores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umanos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lisis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costo-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eneficio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-6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1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7"/>
                <w:w w:val="106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dos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herramie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tas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6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cesos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 w:right="-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Conformidad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0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91" w:right="-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3.11.</w:t>
            </w:r>
          </w:p>
        </w:tc>
        <w:tc>
          <w:tcPr>
            <w:tcW w:w="28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Mediciones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Ben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hmar</w:t>
            </w:r>
            <w:r>
              <w:rPr>
                <w:rFonts w:cs="Times New Roman" w:hAnsi="Times New Roman" w:eastAsia="Times New Roman" w:ascii="Times New Roman"/>
                <w:spacing w:val="1"/>
                <w:w w:val="107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06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3.12.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ransfere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tecnolo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06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16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Manos</w:t>
            </w:r>
            <w:r>
              <w:rPr>
                <w:rFonts w:cs="Times New Roman" w:hAnsi="Times New Roman" w:eastAsia="Times New Roman" w:ascii="Times New Roman"/>
                <w:spacing w:val="19"/>
                <w:w w:val="11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4"/>
                <w:szCs w:val="24"/>
              </w:rPr>
              <w:t>obra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139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Requerimie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7"/>
                <w:w w:val="112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ducci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esquema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9"/>
                <w:w w:val="10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propuesto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ofrece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prototi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herramie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19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Arquitectura</w:t>
            </w:r>
            <w:r>
              <w:rPr>
                <w:rFonts w:cs="Times New Roman" w:hAnsi="Times New Roman" w:eastAsia="Times New Roman" w:ascii="Times New Roman"/>
                <w:spacing w:val="-2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1577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9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4.3.3.</w:t>
            </w:r>
          </w:p>
        </w:tc>
        <w:tc>
          <w:tcPr>
            <w:tcW w:w="3862" w:type="dxa"/>
            <w:gridSpan w:val="10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2" w:right="-42"/>
            </w:pP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ransformaci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Qvto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1577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9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4.3.4.</w:t>
            </w:r>
          </w:p>
        </w:tc>
        <w:tc>
          <w:tcPr>
            <w:tcW w:w="3862" w:type="dxa"/>
            <w:gridSpan w:val="10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2" w:right="-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fico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tabular</w:t>
            </w:r>
            <w:r>
              <w:rPr>
                <w:rFonts w:cs="Times New Roman" w:hAnsi="Times New Roman" w:eastAsia="Times New Roman" w:ascii="Times New Roman"/>
                <w:spacing w:val="12"/>
                <w:w w:val="11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raceEditor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  <w:sectPr>
          <w:pgMar w:header="1885" w:footer="1443" w:top="2220" w:bottom="280" w:left="1680" w:right="1640"/>
          <w:headerReference w:type="default" r:id="rId5"/>
          <w:footerReference w:type="default" r:id="rId6"/>
          <w:pgSz w:w="11920" w:h="16840"/>
        </w:sectPr>
      </w:pPr>
      <w:r>
        <w:pict>
          <v:shape type="#_x0000_t202" style="position:absolute;margin-left:118.443pt;margin-top:-2.00432pt;width:389.149pt;height:339.763pt;mso-position-horizontal-relative:page;mso-position-vertical-relative:paragraph;z-index:-897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64" w:hRule="exact"/>
                    </w:trPr>
                    <w:tc>
                      <w:tcPr>
                        <w:tcW w:w="7336" w:type="dxa"/>
                        <w:gridSpan w:val="19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9"/>
                            <w:sz w:val="24"/>
                            <w:szCs w:val="24"/>
                          </w:rPr>
                          <w:t>Descri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19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24"/>
                            <w:szCs w:val="24"/>
                          </w:rPr>
                          <w:t>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4"/>
                            <w:w w:val="168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4"/>
                            <w:szCs w:val="24"/>
                          </w:rPr>
                          <w:t>tecnolo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w w:val="111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5"/>
                            <w:w w:val="168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4"/>
                            <w:szCs w:val="24"/>
                          </w:rPr>
                          <w:t>ıas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4"/>
                            <w:szCs w:val="24"/>
                          </w:rPr>
                          <w:t>39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5.1.</w:t>
                        </w:r>
                      </w:p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Eclipse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ecto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plataforma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Eclipse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Resumen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5.2.</w:t>
                        </w:r>
                      </w:p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Eclipse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5.2.1.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frame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5.2.2.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(Meta)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Ecore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5.2.3.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Beneficios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01" w:right="-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5.3.</w:t>
                        </w:r>
                      </w:p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Graphical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5.3.1.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frame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GMF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5.3.2.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Arquitectura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2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5.3.3.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delos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flujo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4"/>
                            <w:szCs w:val="24"/>
                          </w:rPr>
                          <w:t>trab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1"/>
                            <w:sz w:val="24"/>
                            <w:szCs w:val="24"/>
                          </w:rPr>
                          <w:t>jo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5.3.4.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5.4.</w:t>
                        </w:r>
                      </w:p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tlas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1"/>
                            <w:w w:val="10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ransformation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Language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5.4.1.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4"/>
                            <w:szCs w:val="24"/>
                          </w:rPr>
                          <w:t>¿Q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5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0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TL?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5.4.2.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Conceptos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5.4.3.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lengu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9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5.4.4.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5.5.</w:t>
                        </w:r>
                      </w:p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QVT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5.5.1.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24"/>
                            <w:szCs w:val="24"/>
                          </w:rPr>
                          <w:t>tr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12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ducci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QVT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5.5.2.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Lengu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QVT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49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5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88" w:right="-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5.5.3.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5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40"/>
                          <w:ind w:left="66" w:righ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2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raba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relacion</w:t>
      </w:r>
      <w:r>
        <w:rPr>
          <w:rFonts w:cs="Times New Roman" w:hAnsi="Times New Roman" w:eastAsia="Times New Roman" w:ascii="Times New Roman"/>
          <w:spacing w:val="1"/>
          <w:w w:val="11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                                                                      </w:t>
      </w:r>
      <w:r>
        <w:rPr>
          <w:rFonts w:cs="Times New Roman" w:hAnsi="Times New Roman" w:eastAsia="Times New Roman" w:ascii="Times New Roman"/>
          <w:spacing w:val="11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tbl>
      <w:tblPr>
        <w:tblW w:w="0" w:type="auto"/>
        <w:tblLook w:val="01E0"/>
        <w:jc w:val="left"/>
        <w:tblInd w:w="6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6.1.</w:t>
            </w:r>
          </w:p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</w:t>
            </w:r>
            <w:r>
              <w:rPr>
                <w:rFonts w:cs="Times New Roman" w:hAnsi="Times New Roman" w:eastAsia="Times New Roman" w:ascii="Times New Roman"/>
                <w:spacing w:val="1"/>
                <w:w w:val="107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5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transformaci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delos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w w:val="102"/>
                <w:sz w:val="24"/>
                <w:szCs w:val="24"/>
              </w:rPr>
              <w:t>Ingenie</w:t>
            </w:r>
            <w:r>
              <w:rPr>
                <w:rFonts w:cs="Times New Roman" w:hAnsi="Times New Roman" w:eastAsia="Times New Roman" w:ascii="Times New Roman"/>
                <w:spacing w:val="-26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Sof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6.2.</w:t>
            </w:r>
          </w:p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rame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1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raceabili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1"/>
                <w:w w:val="10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dirigido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delos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para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desa-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rrollo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Sof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8"/>
                <w:w w:val="109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duct</w:t>
            </w:r>
            <w:r>
              <w:rPr>
                <w:rFonts w:cs="Times New Roman" w:hAnsi="Times New Roman" w:eastAsia="Times New Roman" w:ascii="Times New Roman"/>
                <w:spacing w:val="20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Line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(SPL)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3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Arquitectura</w:t>
            </w:r>
            <w:r>
              <w:rPr>
                <w:rFonts w:cs="Times New Roman" w:hAnsi="Times New Roman" w:eastAsia="Times New Roman" w:ascii="Times New Roman"/>
                <w:spacing w:val="-2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6.3.</w:t>
            </w:r>
          </w:p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tegraci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herra</w:t>
            </w:r>
            <w:r>
              <w:rPr>
                <w:rFonts w:cs="Times New Roman" w:hAnsi="Times New Roman" w:eastAsia="Times New Roman" w:ascii="Times New Roman"/>
                <w:spacing w:val="1"/>
                <w:w w:val="106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6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tas</w:t>
            </w:r>
            <w:r>
              <w:rPr>
                <w:rFonts w:cs="Times New Roman" w:hAnsi="Times New Roman" w:eastAsia="Times New Roman" w:ascii="Times New Roman"/>
                <w:spacing w:val="24"/>
                <w:w w:val="10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6.4.</w:t>
            </w:r>
          </w:p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rame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-6"/>
                <w:w w:val="101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1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erico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extracci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datos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8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6.5.</w:t>
            </w:r>
          </w:p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-21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raceabili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4"/>
                <w:w w:val="10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global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6.5.1.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4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6.5.2.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4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bal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8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6.5.3.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¿C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trab</w:t>
            </w:r>
            <w:r>
              <w:rPr>
                <w:rFonts w:cs="Times New Roman" w:hAnsi="Times New Roman" w:eastAsia="Times New Roman" w:ascii="Times New Roman"/>
                <w:spacing w:val="16"/>
                <w:w w:val="111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16"/>
                <w:w w:val="11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frame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ork?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3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81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17"/>
                <w:sz w:val="24"/>
                <w:szCs w:val="24"/>
              </w:rPr>
              <w:t>Conclusi</w:t>
            </w:r>
            <w:r>
              <w:rPr>
                <w:rFonts w:cs="Times New Roman" w:hAnsi="Times New Roman" w:eastAsia="Times New Roman" w:ascii="Times New Roman"/>
                <w:spacing w:val="-134"/>
                <w:w w:val="168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66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3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16"/>
                <w:sz w:val="24"/>
                <w:szCs w:val="24"/>
              </w:rPr>
              <w:t>Anexos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67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3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-27"/>
                <w:w w:val="122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4"/>
                <w:szCs w:val="24"/>
              </w:rPr>
              <w:t>raceabili</w:t>
            </w:r>
            <w:r>
              <w:rPr>
                <w:rFonts w:cs="Times New Roman" w:hAnsi="Times New Roman" w:eastAsia="Times New Roman" w:ascii="Times New Roman"/>
                <w:spacing w:val="-7"/>
                <w:w w:val="122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5"/>
                <w:w w:val="12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17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TL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68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3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Qvto</w:t>
            </w:r>
            <w:r>
              <w:rPr>
                <w:rFonts w:cs="Times New Roman" w:hAnsi="Times New Roman" w:eastAsia="Times New Roman" w:ascii="Times New Roman"/>
                <w:spacing w:val="-27"/>
                <w:w w:val="121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-9"/>
                <w:w w:val="12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21"/>
                <w:sz w:val="24"/>
                <w:szCs w:val="24"/>
                <w:u w:val="single" w:color="00000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21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-27"/>
                <w:w w:val="121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2"/>
                <w:w w:val="12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21"/>
                <w:sz w:val="24"/>
                <w:szCs w:val="24"/>
                <w:u w:val="single" w:color="00000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21"/>
                <w:sz w:val="24"/>
                <w:szCs w:val="24"/>
              </w:rPr>
            </w:r>
            <w:r>
              <w:rPr>
                <w:rFonts w:cs="Times New Roman" w:hAnsi="Times New Roman" w:eastAsia="Times New Roman" w:ascii="Times New Roman"/>
                <w:spacing w:val="-22"/>
                <w:w w:val="12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69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3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Glosario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77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23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Siglas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79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81" w:hRule="exact"/>
        </w:trPr>
        <w:tc>
          <w:tcPr>
            <w:tcW w:w="5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7"/>
              <w:ind w:left="40"/>
            </w:pPr>
            <w:r>
              <w:rPr>
                <w:rFonts w:cs="Times New Roman" w:hAnsi="Times New Roman" w:eastAsia="Times New Roman" w:ascii="Times New Roman"/>
                <w:w w:val="118"/>
                <w:sz w:val="24"/>
                <w:szCs w:val="24"/>
              </w:rPr>
              <w:t>Bibliogra</w:t>
            </w:r>
            <w:r>
              <w:rPr>
                <w:rFonts w:cs="Times New Roman" w:hAnsi="Times New Roman" w:eastAsia="Times New Roman" w:ascii="Times New Roman"/>
                <w:spacing w:val="-30"/>
                <w:w w:val="102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05"/>
                <w:w w:val="168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4"/>
                <w:szCs w:val="24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97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81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NumType w:start="3"/>
          <w:pgMar w:footer="1443" w:header="1885" w:top="2220" w:bottom="280" w:left="1680" w:right="1640"/>
          <w:footerReference w:type="default" r:id="rId7"/>
          <w:pgSz w:w="11920" w:h="16840"/>
        </w:sectPr>
      </w:pP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640"/>
        <w:ind w:left="342"/>
      </w:pPr>
      <w:r>
        <w:rPr>
          <w:rFonts w:cs="Times New Roman" w:hAnsi="Times New Roman" w:eastAsia="Times New Roman" w:ascii="Times New Roman"/>
          <w:spacing w:val="-243"/>
          <w:w w:val="170"/>
          <w:position w:val="9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position w:val="-3"/>
          <w:sz w:val="49"/>
          <w:szCs w:val="49"/>
        </w:rPr>
        <w:t>Indice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position w:val="-3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-3"/>
          <w:w w:val="119"/>
          <w:position w:val="-3"/>
          <w:sz w:val="49"/>
          <w:szCs w:val="49"/>
        </w:rPr>
        <w:t>m</w:t>
      </w:r>
      <w:r>
        <w:rPr>
          <w:rFonts w:cs="Times New Roman" w:hAnsi="Times New Roman" w:eastAsia="Times New Roman" w:ascii="Times New Roman"/>
          <w:spacing w:val="-275"/>
          <w:w w:val="170"/>
          <w:position w:val="-3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position w:val="-3"/>
          <w:sz w:val="49"/>
          <w:szCs w:val="49"/>
        </w:rPr>
        <w:t>agenes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9"/>
          <w:szCs w:val="49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15"/>
        <w:ind w:right="154"/>
      </w:pPr>
      <w:r>
        <w:rPr>
          <w:rFonts w:cs="Times New Roman" w:hAnsi="Times New Roman" w:eastAsia="Times New Roman" w:ascii="Times New Roman"/>
          <w:spacing w:val="-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gina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6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Clasificaci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8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inicial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w w:val="110"/>
                <w:sz w:val="24"/>
                <w:szCs w:val="24"/>
              </w:rPr>
              <w:t>Jerarq</w:t>
            </w:r>
            <w:r>
              <w:rPr>
                <w:rFonts w:cs="Times New Roman" w:hAnsi="Times New Roman" w:eastAsia="Times New Roman" w:ascii="Times New Roman"/>
                <w:spacing w:val="-26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links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imp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ıcitos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-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2.3.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w w:val="110"/>
                <w:sz w:val="24"/>
                <w:szCs w:val="24"/>
              </w:rPr>
              <w:t>Jerarq</w:t>
            </w:r>
            <w:r>
              <w:rPr>
                <w:rFonts w:cs="Times New Roman" w:hAnsi="Times New Roman" w:eastAsia="Times New Roman" w:ascii="Times New Roman"/>
                <w:spacing w:val="-26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links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exp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ıcitos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Esquema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9"/>
                <w:w w:val="10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propuesto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Secuencia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prototi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QVT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8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raceEd</w:t>
            </w:r>
            <w:r>
              <w:rPr>
                <w:rFonts w:cs="Times New Roman" w:hAnsi="Times New Roman" w:eastAsia="Times New Roman" w:ascii="Times New Roman"/>
                <w:spacing w:val="1"/>
                <w:w w:val="108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2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4.5.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 w:right="-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4"/>
                <w:sz w:val="24"/>
                <w:szCs w:val="24"/>
              </w:rPr>
              <w:t>fico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tabular</w:t>
            </w:r>
            <w:r>
              <w:rPr>
                <w:rFonts w:cs="Times New Roman" w:hAnsi="Times New Roman" w:eastAsia="Times New Roman" w:ascii="Times New Roman"/>
                <w:spacing w:val="12"/>
                <w:w w:val="11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raceEditor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4.6.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editor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afico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4.7.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editor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abular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7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ers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ecti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editor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Elcipse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5.2.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Ecore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simplifica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5.3.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Arquitectura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GMF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6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5.4.</w:t>
            </w:r>
          </w:p>
        </w:tc>
        <w:tc>
          <w:tcPr>
            <w:tcW w:w="38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Flujo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rab</w:t>
            </w:r>
            <w:r>
              <w:rPr>
                <w:rFonts w:cs="Times New Roman" w:hAnsi="Times New Roman" w:eastAsia="Times New Roman" w:ascii="Times New Roman"/>
                <w:spacing w:val="15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jo</w:t>
            </w:r>
            <w:r>
              <w:rPr>
                <w:rFonts w:cs="Times New Roman" w:hAnsi="Times New Roman" w:eastAsia="Times New Roman" w:ascii="Times New Roman"/>
                <w:spacing w:val="18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GMF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4" w:hRule="exact"/>
        </w:trPr>
        <w:tc>
          <w:tcPr>
            <w:tcW w:w="7783" w:type="dxa"/>
            <w:gridSpan w:val="1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delos,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transformaciones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sus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5.6.</w:t>
            </w:r>
          </w:p>
        </w:tc>
        <w:tc>
          <w:tcPr>
            <w:tcW w:w="4735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Relaci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tre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los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QVT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6.1.</w:t>
            </w:r>
          </w:p>
        </w:tc>
        <w:tc>
          <w:tcPr>
            <w:tcW w:w="4735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Arquitectura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herramie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8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race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6.2.</w:t>
            </w:r>
          </w:p>
        </w:tc>
        <w:tc>
          <w:tcPr>
            <w:tcW w:w="4735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anidado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6.3.</w:t>
            </w:r>
          </w:p>
        </w:tc>
        <w:tc>
          <w:tcPr>
            <w:tcW w:w="4735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5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6.4.</w:t>
            </w:r>
          </w:p>
        </w:tc>
        <w:tc>
          <w:tcPr>
            <w:tcW w:w="4735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Arquitectura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rame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raceabili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729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6.5.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Resumen</w:t>
      </w:r>
      <w:r>
        <w:rPr>
          <w:rFonts w:cs="Times New Roman" w:hAnsi="Times New Roman" w:eastAsia="Times New Roman" w:ascii="Times New Roman"/>
          <w:spacing w:val="2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-11"/>
          <w:w w:val="109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4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0"/>
          <w:w w:val="146"/>
          <w:position w:val="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position w:val="1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position w:val="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6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ıfico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traceabili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tbl>
      <w:tblPr>
        <w:tblW w:w="0" w:type="auto"/>
        <w:tblLook w:val="01E0"/>
        <w:jc w:val="left"/>
        <w:tblInd w:w="6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6.7.</w:t>
            </w:r>
          </w:p>
        </w:tc>
        <w:tc>
          <w:tcPr>
            <w:tcW w:w="4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88"/>
            </w:pP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aceta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8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igo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fue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6.8.</w:t>
            </w:r>
          </w:p>
        </w:tc>
        <w:tc>
          <w:tcPr>
            <w:tcW w:w="4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6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6.9.</w:t>
            </w:r>
          </w:p>
        </w:tc>
        <w:tc>
          <w:tcPr>
            <w:tcW w:w="4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Global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7783" w:type="dxa"/>
            <w:gridSpan w:val="1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6.10.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Ejemplo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tracelinks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cal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global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NumType w:start="4"/>
          <w:pgMar w:header="1921" w:footer="1443" w:top="2180" w:bottom="280" w:left="1680" w:right="1640"/>
          <w:headerReference w:type="default" r:id="rId8"/>
          <w:footerReference w:type="default" r:id="rId9"/>
          <w:pgSz w:w="11920" w:h="16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0"/>
          <w:sz w:val="49"/>
          <w:szCs w:val="49"/>
        </w:rPr>
        <w:t>Agradecimie</w:t>
      </w:r>
      <w:r>
        <w:rPr>
          <w:rFonts w:cs="Times New Roman" w:hAnsi="Times New Roman" w:eastAsia="Times New Roman" w:ascii="Times New Roman"/>
          <w:spacing w:val="-13"/>
          <w:w w:val="120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49"/>
          <w:szCs w:val="49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padres,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47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0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Bloga</w:t>
      </w:r>
      <w:r>
        <w:rPr>
          <w:rFonts w:cs="Times New Roman" w:hAnsi="Times New Roman" w:eastAsia="Times New Roman" w:ascii="Times New Roman"/>
          <w:spacing w:val="34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Nestor</w:t>
      </w:r>
      <w:r>
        <w:rPr>
          <w:rFonts w:cs="Times New Roman" w:hAnsi="Times New Roman" w:eastAsia="Times New Roman" w:ascii="Times New Roman"/>
          <w:spacing w:val="66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Hugo</w:t>
      </w:r>
      <w:r>
        <w:rPr>
          <w:rFonts w:cs="Times New Roman" w:hAnsi="Times New Roman" w:eastAsia="Times New Roman" w:ascii="Times New Roman"/>
          <w:spacing w:val="31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quienes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unca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dudaron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afro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carrera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grado.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0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5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Jimena</w:t>
      </w:r>
      <w:r>
        <w:rPr>
          <w:rFonts w:cs="Times New Roman" w:hAnsi="Times New Roman" w:eastAsia="Times New Roman" w:ascii="Times New Roman"/>
          <w:spacing w:val="21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Rei</w:t>
      </w:r>
      <w:r>
        <w:rPr>
          <w:rFonts w:cs="Times New Roman" w:hAnsi="Times New Roman" w:eastAsia="Times New Roman" w:ascii="Times New Roman"/>
          <w:spacing w:val="-8"/>
          <w:w w:val="12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undo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0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brindar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378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terminar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ezamos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uestro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hermosa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familia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hogar.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ersidad</w:t>
      </w:r>
      <w:r>
        <w:rPr>
          <w:rFonts w:cs="Times New Roman" w:hAnsi="Times New Roman" w:eastAsia="Times New Roman" w:ascii="Times New Roman"/>
          <w:spacing w:val="6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Nacional</w:t>
      </w:r>
      <w:r>
        <w:rPr>
          <w:rFonts w:cs="Times New Roman" w:hAnsi="Times New Roman" w:eastAsia="Times New Roman" w:ascii="Times New Roman"/>
          <w:spacing w:val="37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Plata</w:t>
      </w:r>
      <w:r>
        <w:rPr>
          <w:rFonts w:cs="Times New Roman" w:hAnsi="Times New Roman" w:eastAsia="Times New Roman" w:ascii="Times New Roman"/>
          <w:spacing w:val="24"/>
          <w:w w:val="13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ecial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2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acultad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spacing w:val="-1"/>
          <w:w w:val="12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atic</w:t>
      </w:r>
      <w:r>
        <w:rPr>
          <w:rFonts w:cs="Times New Roman" w:hAnsi="Times New Roman" w:eastAsia="Times New Roman" w:ascii="Times New Roman"/>
          <w:spacing w:val="1"/>
          <w:w w:val="1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excele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ucati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acceso.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atedras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Programaci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Programaci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unciona</w:t>
      </w:r>
      <w:r>
        <w:rPr>
          <w:rFonts w:cs="Times New Roman" w:hAnsi="Times New Roman" w:eastAsia="Times New Roman" w:ascii="Times New Roman"/>
          <w:spacing w:val="1"/>
          <w:w w:val="11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abrieron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puertas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gratifica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cola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orador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edra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1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oratorio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LIFI</w:t>
      </w:r>
      <w:r>
        <w:rPr>
          <w:rFonts w:cs="Times New Roman" w:hAnsi="Times New Roman" w:eastAsia="Times New Roman" w:ascii="Times New Roman"/>
          <w:spacing w:val="1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brindado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estigac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asistir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cursos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extracur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culares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adqui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resultaron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apasiona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rofesora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Claudia</w:t>
      </w:r>
      <w:r>
        <w:rPr>
          <w:rFonts w:cs="Times New Roman" w:hAnsi="Times New Roman" w:eastAsia="Times New Roman" w:ascii="Times New Roman"/>
          <w:spacing w:val="64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2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estig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Dirigido</w:t>
      </w:r>
      <w:r>
        <w:rPr>
          <w:rFonts w:cs="Times New Roman" w:hAnsi="Times New Roman" w:eastAsia="Times New Roman" w:ascii="Times New Roman"/>
          <w:spacing w:val="3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1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desarollo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demostr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ndome</w:t>
      </w:r>
      <w:r>
        <w:rPr>
          <w:rFonts w:cs="Times New Roman" w:hAnsi="Times New Roman" w:eastAsia="Times New Roman" w:ascii="Times New Roman"/>
          <w:spacing w:val="1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siempre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buena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predis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realizada.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familia,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amigos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eros</w:t>
      </w:r>
      <w:r>
        <w:rPr>
          <w:rFonts w:cs="Times New Roman" w:hAnsi="Times New Roman" w:eastAsia="Times New Roman" w:ascii="Times New Roman"/>
          <w:spacing w:val="25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acom-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amie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empuj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camino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¡¡¡Mu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gracias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dos!!!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both"/>
        <w:spacing w:lineRule="exact" w:line="520"/>
        <w:ind w:left="378" w:right="4994"/>
      </w:pPr>
      <w:r>
        <w:rPr>
          <w:rFonts w:cs="Times New Roman" w:hAnsi="Times New Roman" w:eastAsia="Times New Roman" w:ascii="Times New Roman"/>
          <w:w w:val="126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-15"/>
          <w:w w:val="126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32"/>
          <w:sz w:val="49"/>
          <w:szCs w:val="49"/>
        </w:rPr>
        <w:t>tr</w:t>
      </w:r>
      <w:r>
        <w:rPr>
          <w:rFonts w:cs="Times New Roman" w:hAnsi="Times New Roman" w:eastAsia="Times New Roman" w:ascii="Times New Roman"/>
          <w:spacing w:val="16"/>
          <w:w w:val="132"/>
          <w:sz w:val="49"/>
          <w:szCs w:val="49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ducc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-279"/>
          <w:w w:val="113"/>
          <w:sz w:val="49"/>
          <w:szCs w:val="49"/>
        </w:rPr>
        <w:t>o</w:t>
      </w:r>
      <w:r>
        <w:rPr>
          <w:rFonts w:cs="Times New Roman" w:hAnsi="Times New Roman" w:eastAsia="Times New Roman" w:ascii="Times New Roman"/>
          <w:spacing w:val="0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participa-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hanging="7"/>
      </w:pP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esarrollo,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to,</w:t>
      </w:r>
      <w:r>
        <w:rPr>
          <w:rFonts w:cs="Times New Roman" w:hAnsi="Times New Roman" w:eastAsia="Times New Roman" w:ascii="Times New Roman"/>
          <w:spacing w:val="2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tc.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4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4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Group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acomp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hitecture</w:t>
      </w:r>
      <w:r>
        <w:rPr>
          <w:rFonts w:cs="Times New Roman" w:hAnsi="Times New Roman" w:eastAsia="Times New Roman" w:ascii="Times New Roman"/>
          <w:spacing w:val="2"/>
          <w:w w:val="106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basado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terame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formales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realizan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ıstica</w:t>
      </w:r>
      <w:r>
        <w:rPr>
          <w:rFonts w:cs="Times New Roman" w:hAnsi="Times New Roman" w:eastAsia="Times New Roman" w:ascii="Times New Roman"/>
          <w:spacing w:val="3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3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-18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8"/>
          <w:w w:val="1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ahora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4"/>
          <w:w w:val="14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1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4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desarrollo.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referimos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ermino</w:t>
      </w:r>
      <w:r>
        <w:rPr>
          <w:rFonts w:cs="Times New Roman" w:hAnsi="Times New Roman" w:eastAsia="Times New Roman" w:ascii="Times New Roman"/>
          <w:spacing w:val="5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hablamos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ema,</w:t>
      </w:r>
      <w:r>
        <w:rPr>
          <w:rFonts w:cs="Times New Roman" w:hAnsi="Times New Roman" w:eastAsia="Times New Roman" w:ascii="Times New Roman"/>
          <w:spacing w:val="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tenimi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laciones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constitu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endo</w:t>
      </w:r>
      <w:r>
        <w:rPr>
          <w:rFonts w:cs="Times New Roman" w:hAnsi="Times New Roman" w:eastAsia="Times New Roman" w:ascii="Times New Roman"/>
          <w:spacing w:val="1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principios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1970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3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abiertos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debate,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1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Finalme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32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abili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33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tema.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Ob</w:t>
      </w:r>
      <w:r>
        <w:rPr>
          <w:rFonts w:cs="Times New Roman" w:hAnsi="Times New Roman" w:eastAsia="Times New Roman" w:ascii="Times New Roman"/>
          <w:spacing w:val="35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49"/>
          <w:szCs w:val="49"/>
        </w:rPr>
        <w:t>jeti</w:t>
      </w:r>
      <w:r>
        <w:rPr>
          <w:rFonts w:cs="Times New Roman" w:hAnsi="Times New Roman" w:eastAsia="Times New Roman" w:ascii="Times New Roman"/>
          <w:spacing w:val="-15"/>
          <w:w w:val="125"/>
          <w:sz w:val="49"/>
          <w:szCs w:val="49"/>
        </w:rPr>
        <w:t>v</w:t>
      </w:r>
      <w:r>
        <w:rPr>
          <w:rFonts w:cs="Times New Roman" w:hAnsi="Times New Roman" w:eastAsia="Times New Roman" w:ascii="Times New Roman"/>
          <w:spacing w:val="0"/>
          <w:w w:val="114"/>
          <w:sz w:val="49"/>
          <w:szCs w:val="49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lector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1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abiertos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debate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bito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roblemas.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footer="1443" w:header="1921" w:top="2180" w:bottom="280" w:left="1680" w:right="1680"/>
          <w:footerReference w:type="default" r:id="rId1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Asimismo,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tegrada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automatizando</w:t>
      </w:r>
      <w:r>
        <w:rPr>
          <w:rFonts w:cs="Times New Roman" w:hAnsi="Times New Roman" w:eastAsia="Times New Roman" w:ascii="Times New Roman"/>
          <w:spacing w:val="3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8"/>
          <w:w w:val="13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azas</w:t>
      </w:r>
      <w:r>
        <w:rPr>
          <w:rFonts w:cs="Times New Roman" w:hAnsi="Times New Roman" w:eastAsia="Times New Roman" w:ascii="Times New Roman"/>
          <w:spacing w:val="29"/>
          <w:w w:val="13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ahora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31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ermitir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3781" w:space="199"/>
            <w:col w:w="458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determinar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cedencia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ıtem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spacing w:val="-47"/>
          <w:w w:val="12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raceabili</w:t>
      </w:r>
      <w:r>
        <w:rPr>
          <w:rFonts w:cs="Times New Roman" w:hAnsi="Times New Roman" w:eastAsia="Times New Roman" w:ascii="Times New Roman"/>
          <w:spacing w:val="-13"/>
          <w:w w:val="124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8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cepto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"/>
          <w:szCs w:val="1"/>
        </w:rPr>
        <w:jc w:val="left"/>
        <w:spacing w:before="4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89" w:hRule="exact"/>
        </w:trPr>
        <w:tc>
          <w:tcPr>
            <w:tcW w:w="58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27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3"/>
                <w:sz w:val="22"/>
                <w:szCs w:val="22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7"/>
                <w:w w:val="133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ducci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8"/>
              <w:ind w:right="478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8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1.1.1.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Beneficios</w:t>
            </w:r>
          </w:p>
        </w:tc>
        <w:tc>
          <w:tcPr>
            <w:tcW w:w="2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78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8" w:hRule="exact"/>
        </w:trPr>
        <w:tc>
          <w:tcPr>
            <w:tcW w:w="583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1.1.2.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Algunos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inco</w:t>
            </w:r>
            <w:r>
              <w:rPr>
                <w:rFonts w:cs="Times New Roman" w:hAnsi="Times New Roman" w:eastAsia="Times New Roman" w:ascii="Times New Roman"/>
                <w:spacing w:val="-6"/>
                <w:w w:val="104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4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enie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2"/>
                <w:szCs w:val="22"/>
              </w:rPr>
              <w:t>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78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NumType w:start="1"/>
          <w:pgMar w:footer="1443" w:header="1921" w:top="2180" w:bottom="280" w:left="1680" w:right="1680"/>
          <w:footerReference w:type="default" r:id="rId11"/>
          <w:pgSz w:w="11920" w:h="16840"/>
        </w:sectPr>
      </w:pP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1.1.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-1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34"/>
          <w:szCs w:val="34"/>
        </w:rPr>
        <w:t>tr</w:t>
      </w:r>
      <w:r>
        <w:rPr>
          <w:rFonts w:cs="Times New Roman" w:hAnsi="Times New Roman" w:eastAsia="Times New Roman" w:ascii="Times New Roman"/>
          <w:spacing w:val="11"/>
          <w:w w:val="13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ducci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Glosario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4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erminos</w:t>
      </w:r>
      <w:r>
        <w:rPr>
          <w:rFonts w:cs="Times New Roman" w:hAnsi="Times New Roman" w:eastAsia="Times New Roman" w:ascii="Times New Roman"/>
          <w:spacing w:val="4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4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Institute</w:t>
      </w:r>
      <w:r>
        <w:rPr>
          <w:rFonts w:cs="Times New Roman" w:hAnsi="Times New Roman" w:eastAsia="Times New Roman" w:ascii="Times New Roman"/>
          <w:spacing w:val="-1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Electrical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Electronics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(IEEE)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5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idea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57"/>
        <w:ind w:left="963" w:right="66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nivel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cual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"/>
          <w:w w:val="1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elaci</w:t>
      </w:r>
      <w:r>
        <w:rPr>
          <w:rFonts w:cs="Times New Roman" w:hAnsi="Times New Roman" w:eastAsia="Times New Roman" w:ascii="Times New Roman"/>
          <w:spacing w:val="-111"/>
          <w:w w:val="152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establ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cida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dos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11"/>
          <w:w w:val="152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12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ductos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eso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desar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mente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1"/>
          <w:w w:val="11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1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ductos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tengan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"/>
          <w:w w:val="1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elaci</w:t>
      </w:r>
      <w:r>
        <w:rPr>
          <w:rFonts w:cs="Times New Roman" w:hAnsi="Times New Roman" w:eastAsia="Times New Roman" w:ascii="Times New Roman"/>
          <w:spacing w:val="-111"/>
          <w:w w:val="152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2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2"/>
          <w:w w:val="10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2"/>
          <w:w w:val="10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esor-su</w:t>
      </w:r>
      <w:r>
        <w:rPr>
          <w:rFonts w:cs="Times New Roman" w:hAnsi="Times New Roman" w:eastAsia="Times New Roman" w:ascii="Times New Roman"/>
          <w:spacing w:val="-10"/>
          <w:w w:val="10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esor</w:t>
      </w:r>
      <w:r>
        <w:rPr>
          <w:rFonts w:cs="Times New Roman" w:hAnsi="Times New Roman" w:eastAsia="Times New Roman" w:ascii="Times New Roman"/>
          <w:spacing w:val="13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princi</w:t>
      </w:r>
      <w:r>
        <w:rPr>
          <w:rFonts w:cs="Times New Roman" w:hAnsi="Times New Roman" w:eastAsia="Times New Roman" w:ascii="Times New Roman"/>
          <w:spacing w:val="-12"/>
          <w:w w:val="10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al-s</w:t>
      </w:r>
      <w:r>
        <w:rPr>
          <w:rFonts w:cs="Times New Roman" w:hAnsi="Times New Roman" w:eastAsia="Times New Roman" w:ascii="Times New Roman"/>
          <w:spacing w:val="-12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cundario;</w:t>
      </w:r>
      <w:r>
        <w:rPr>
          <w:rFonts w:cs="Times New Roman" w:hAnsi="Times New Roman" w:eastAsia="Times New Roman" w:ascii="Times New Roman"/>
          <w:spacing w:val="14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"/>
          <w:w w:val="10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ejemplo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ado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cual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querimiento</w:t>
      </w:r>
      <w:r>
        <w:rPr>
          <w:rFonts w:cs="Times New Roman" w:hAnsi="Times New Roman" w:eastAsia="Times New Roman" w:ascii="Times New Roman"/>
          <w:spacing w:val="19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2"/>
          <w:szCs w:val="22"/>
        </w:rPr>
        <w:t>dise</w:t>
      </w:r>
      <w:r>
        <w:rPr>
          <w:rFonts w:cs="Times New Roman" w:hAnsi="Times New Roman" w:eastAsia="Times New Roman" w:ascii="Times New Roman"/>
          <w:spacing w:val="-117"/>
          <w:w w:val="11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52"/>
          <w:sz w:val="22"/>
          <w:szCs w:val="22"/>
        </w:rPr>
        <w:t>˜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-11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onente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softwa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-11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-11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onden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utilizada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principalm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nagement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Nosotros,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cercano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usamos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ermino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describir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57"/>
        <w:ind w:left="963" w:right="661"/>
      </w:pP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cualquie</w:t>
      </w:r>
      <w:r>
        <w:rPr>
          <w:rFonts w:cs="Times New Roman" w:hAnsi="Times New Roman" w:eastAsia="Times New Roman" w:ascii="Times New Roman"/>
          <w:spacing w:val="-15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2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omplejas</w:t>
      </w:r>
      <w:r>
        <w:rPr>
          <w:rFonts w:cs="Times New Roman" w:hAnsi="Times New Roman" w:eastAsia="Times New Roman" w:ascii="Times New Roman"/>
          <w:spacing w:val="9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elaciones</w:t>
      </w:r>
      <w:r>
        <w:rPr>
          <w:rFonts w:cs="Times New Roman" w:hAnsi="Times New Roman" w:eastAsia="Times New Roman" w:ascii="Times New Roman"/>
          <w:spacing w:val="4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29"/>
          <w:w w:val="176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15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-13"/>
          <w:w w:val="11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2"/>
          <w:szCs w:val="22"/>
        </w:rPr>
        <w:t>existen</w:t>
      </w:r>
      <w:r>
        <w:rPr>
          <w:rFonts w:cs="Times New Roman" w:hAnsi="Times New Roman" w:eastAsia="Times New Roman" w:ascii="Times New Roman"/>
          <w:spacing w:val="-38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-17"/>
          <w:w w:val="13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3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2"/>
          <w:szCs w:val="22"/>
        </w:rPr>
        <w:t>distintos</w:t>
      </w:r>
      <w:r>
        <w:rPr>
          <w:rFonts w:cs="Times New Roman" w:hAnsi="Times New Roman" w:eastAsia="Times New Roman" w:ascii="Times New Roman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2"/>
          <w:szCs w:val="22"/>
        </w:rPr>
        <w:t>artefactos</w:t>
      </w:r>
      <w:r>
        <w:rPr>
          <w:rFonts w:cs="Times New Roman" w:hAnsi="Times New Roman" w:eastAsia="Times New Roman" w:ascii="Times New Roman"/>
          <w:spacing w:val="15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6"/>
          <w:w w:val="12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1"/>
          <w:w w:val="12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22"/>
          <w:szCs w:val="22"/>
        </w:rPr>
        <w:t>tan</w:t>
      </w:r>
      <w:r>
        <w:rPr>
          <w:rFonts w:cs="Times New Roman" w:hAnsi="Times New Roman" w:eastAsia="Times New Roman" w:ascii="Times New Roman"/>
          <w:spacing w:val="10"/>
          <w:w w:val="12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cualquier</w:t>
      </w:r>
      <w:r>
        <w:rPr>
          <w:rFonts w:cs="Times New Roman" w:hAnsi="Times New Roman" w:eastAsia="Times New Roman" w:ascii="Times New Roman"/>
          <w:spacing w:val="18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momento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2"/>
          <w:szCs w:val="22"/>
        </w:rPr>
        <w:t>ciclo</w:t>
      </w:r>
      <w:r>
        <w:rPr>
          <w:rFonts w:cs="Times New Roman" w:hAnsi="Times New Roman" w:eastAsia="Times New Roman" w:ascii="Times New Roman"/>
          <w:spacing w:val="35"/>
          <w:w w:val="11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vida</w:t>
      </w:r>
      <w:r>
        <w:rPr>
          <w:rFonts w:cs="Times New Roman" w:hAnsi="Times New Roman" w:eastAsia="Times New Roman" w:ascii="Times New Roman"/>
          <w:spacing w:val="34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desar</w:t>
      </w:r>
      <w:r>
        <w:rPr>
          <w:rFonts w:cs="Times New Roman" w:hAnsi="Times New Roman" w:eastAsia="Times New Roman" w:ascii="Times New Roman"/>
          <w:spacing w:val="-15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6"/>
          <w:w w:val="12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spacing w:val="35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softwa</w:t>
      </w:r>
      <w:r>
        <w:rPr>
          <w:rFonts w:cs="Times New Roman" w:hAnsi="Times New Roman" w:eastAsia="Times New Roman" w:ascii="Times New Roman"/>
          <w:spacing w:val="-15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e,</w:t>
      </w:r>
      <w:r>
        <w:rPr>
          <w:rFonts w:cs="Times New Roman" w:hAnsi="Times New Roman" w:eastAsia="Times New Roman" w:ascii="Times New Roman"/>
          <w:spacing w:val="39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establ</w:t>
      </w:r>
      <w:r>
        <w:rPr>
          <w:rFonts w:cs="Times New Roman" w:hAnsi="Times New Roman" w:eastAsia="Times New Roman" w:ascii="Times New Roman"/>
          <w:spacing w:val="-12"/>
          <w:w w:val="1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cimiento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tas</w:t>
      </w:r>
      <w:r>
        <w:rPr>
          <w:rFonts w:cs="Times New Roman" w:hAnsi="Times New Roman" w:eastAsia="Times New Roman" w:ascii="Times New Roman"/>
          <w:spacing w:val="32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2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elaciones</w:t>
      </w:r>
      <w:r>
        <w:rPr>
          <w:rFonts w:cs="Times New Roman" w:hAnsi="Times New Roman" w:eastAsia="Times New Roman" w:ascii="Times New Roman"/>
          <w:spacing w:val="20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50"/>
          <w:sz w:val="22"/>
          <w:szCs w:val="22"/>
        </w:rPr>
        <w:t>/o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2"/>
          <w:szCs w:val="22"/>
        </w:rPr>
        <w:t>mantenimiento</w:t>
      </w:r>
      <w:r>
        <w:rPr>
          <w:rFonts w:cs="Times New Roman" w:hAnsi="Times New Roman" w:eastAsia="Times New Roman" w:ascii="Times New Roman"/>
          <w:spacing w:val="22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misma</w:t>
      </w:r>
      <w:r>
        <w:rPr>
          <w:rFonts w:cs="Times New Roman" w:hAnsi="Times New Roman" w:eastAsia="Times New Roman" w:ascii="Times New Roman"/>
          <w:spacing w:val="1"/>
          <w:w w:val="1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creados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despliegue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creados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to.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4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3pt;width:3.603pt;height:0pt;mso-position-horizontal-relative:page;mso-position-vertical-relative:paragraph;z-index:-8976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26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8"/>
          <w:w w:val="14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2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4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querimientos</w:t>
      </w:r>
      <w:r>
        <w:rPr>
          <w:rFonts w:cs="Times New Roman" w:hAnsi="Times New Roman" w:eastAsia="Times New Roman" w:ascii="Times New Roman"/>
          <w:spacing w:val="-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guarda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4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habilidad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describir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seguir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requ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erimie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direcciones,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8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forwa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ackwa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ıgenes,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pasando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ecificacio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osterior</w:t>
      </w:r>
      <w:r>
        <w:rPr>
          <w:rFonts w:cs="Times New Roman" w:hAnsi="Times New Roman" w:eastAsia="Times New Roman" w:ascii="Times New Roman"/>
          <w:color w:val="000000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trega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uso,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color w:val="000000"/>
          <w:spacing w:val="-6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color w:val="000000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spacing w:val="19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refinamie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iteraci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cualquiera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etapas.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162pt;width:3.603pt;height:0pt;mso-position-horizontal-relative:page;mso-position-vertical-relative:paragraph;z-index:-897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36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MD</w:t>
      </w:r>
      <w:r>
        <w:rPr>
          <w:rFonts w:cs="Times New Roman" w:hAnsi="Times New Roman" w:eastAsia="Times New Roman" w:ascii="Times New Roman"/>
          <w:spacing w:val="1"/>
          <w:w w:val="1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relacio-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headerReference w:type="default" r:id="rId1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umerosos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enden-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crucial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asegurar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debidame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asegura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alisis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queda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abi-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actualizada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servicio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alioso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jefes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rolladores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consultores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1.1.1.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83"/>
          <w:w w:val="11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Beneficios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tividades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ıa,</w:t>
      </w:r>
      <w:r>
        <w:rPr>
          <w:rFonts w:cs="Times New Roman" w:hAnsi="Times New Roman" w:eastAsia="Times New Roman" w:ascii="Times New Roman"/>
          <w:spacing w:val="5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28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7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2pt;width:3.603pt;height:0pt;mso-position-horizontal-relative:page;mso-position-vertical-relative:paragraph;z-index:-897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4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Ayuda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siste-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resulta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3pt;width:3.603pt;height:0pt;mso-position-horizontal-relative:page;mso-position-vertical-relative:paragraph;z-index:-897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isis</w:t>
      </w:r>
      <w:r>
        <w:rPr>
          <w:rFonts w:cs="Times New Roman" w:hAnsi="Times New Roman" w:eastAsia="Times New Roman" w:ascii="Times New Roman"/>
          <w:spacing w:val="26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8"/>
          <w:w w:val="12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8"/>
          <w:w w:val="1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crucial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cubiertos,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tenidos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162pt;width:3.603pt;height:0pt;mso-position-horizontal-relative:page;mso-position-vertical-relative:paragraph;z-index:-897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acto</w:t>
      </w:r>
      <w:r>
        <w:rPr>
          <w:rFonts w:cs="Times New Roman" w:hAnsi="Times New Roman" w:eastAsia="Times New Roman" w:ascii="Times New Roman"/>
          <w:spacing w:val="28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Cambios</w:t>
      </w:r>
      <w:r>
        <w:rPr>
          <w:rFonts w:cs="Times New Roman" w:hAnsi="Times New Roman" w:eastAsia="Times New Roman" w:ascii="Times New Roman"/>
          <w:spacing w:val="22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ercut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relacionados;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tam-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ualquier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determinar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necesidad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71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isis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2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4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erfanos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acilme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erfanos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aquellos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encuen-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nin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  <w:sectPr>
          <w:pgMar w:header="1885" w:footer="1443" w:top="2220" w:bottom="280" w:left="1680" w:right="1680"/>
          <w:pgSz w:w="11920" w:h="16840"/>
        </w:sectPr>
      </w:pPr>
      <w:r>
        <w:pict>
          <v:group style="position:absolute;margin-left:121.406pt;margin-top:8.37262pt;width:3.603pt;height:0pt;mso-position-horizontal-relative:page;mso-position-vertical-relative:paragraph;z-index:-897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3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-14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ensi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7"/>
          <w:w w:val="12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8"/>
          <w:w w:val="14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Inversa</w:t>
      </w:r>
      <w:r>
        <w:rPr>
          <w:rFonts w:cs="Times New Roman" w:hAnsi="Times New Roman" w:eastAsia="Times New Roman" w:ascii="Times New Roman"/>
          <w:spacing w:val="45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crucial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relacionadas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particular,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abstracciones,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patrones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estilos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arquitectura,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963" w:right="73"/>
      </w:pPr>
      <w:r>
        <w:pict>
          <v:group style="position:absolute;margin-left:121.406pt;margin-top:9.12262pt;width:3.603pt;height:0pt;mso-position-horizontal-relative:page;mso-position-vertical-relative:paragraph;z-index:-8969" coordorigin="2428,182" coordsize="72,0">
            <v:shape style="position:absolute;left:2428;top:182;width:72;height:0" coordorigin="2428,182" coordsize="72,0" path="m2428,182l2500,182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isis</w:t>
      </w:r>
      <w:r>
        <w:rPr>
          <w:rFonts w:cs="Times New Roman" w:hAnsi="Times New Roman" w:eastAsia="Times New Roman" w:ascii="Times New Roman"/>
          <w:spacing w:val="40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querimiento</w:t>
      </w:r>
      <w:r>
        <w:rPr>
          <w:rFonts w:cs="Times New Roman" w:hAnsi="Times New Roman" w:eastAsia="Times New Roman" w:ascii="Times New Roman"/>
          <w:spacing w:val="33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ıfica;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tra-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dictorios,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otros.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  <w:sectPr>
          <w:pgMar w:header="1885" w:footer="1443" w:top="2220" w:bottom="280" w:left="1680" w:right="1680"/>
          <w:pgSz w:w="11920" w:h="16840"/>
        </w:sectPr>
      </w:pPr>
      <w:r>
        <w:pict>
          <v:group style="position:absolute;margin-left:121.406pt;margin-top:8.37262pt;width:3.603pt;height:0pt;mso-position-horizontal-relative:page;mso-position-vertical-relative:paragraph;z-index:-8968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6"/>
          <w:w w:val="11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oyo</w:t>
      </w:r>
      <w:r>
        <w:rPr>
          <w:rFonts w:cs="Times New Roman" w:hAnsi="Times New Roman" w:eastAsia="Times New Roman" w:ascii="Times New Roman"/>
          <w:spacing w:val="54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44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7"/>
          <w:w w:val="1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cisiones</w:t>
      </w:r>
      <w:r>
        <w:rPr>
          <w:rFonts w:cs="Times New Roman" w:hAnsi="Times New Roman" w:eastAsia="Times New Roman" w:ascii="Times New Roman"/>
          <w:spacing w:val="46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tendimie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factores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misma;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4601" w:space="201"/>
            <w:col w:w="375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0"/>
          <w:w w:val="12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2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til</w:t>
      </w:r>
      <w:r>
        <w:rPr>
          <w:rFonts w:cs="Times New Roman" w:hAnsi="Times New Roman" w:eastAsia="Times New Roman" w:ascii="Times New Roman"/>
          <w:spacing w:val="15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/>
        <w:ind w:left="963" w:right="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162pt;width:3.603pt;height:0pt;mso-position-horizontal-relative:page;mso-position-vertical-relative:paragraph;z-index:-8967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1"/>
          <w:sz w:val="24"/>
          <w:szCs w:val="24"/>
        </w:rPr>
        <w:t>Configu</w:t>
      </w:r>
      <w:r>
        <w:rPr>
          <w:rFonts w:cs="Times New Roman" w:hAnsi="Times New Roman" w:eastAsia="Times New Roman" w:ascii="Times New Roman"/>
          <w:spacing w:val="-13"/>
          <w:w w:val="12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7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32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2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ersionado</w:t>
      </w:r>
      <w:r>
        <w:rPr>
          <w:rFonts w:cs="Times New Roman" w:hAnsi="Times New Roman" w:eastAsia="Times New Roman" w:ascii="Times New Roman"/>
          <w:spacing w:val="35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restricci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19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diferencias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ersiones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diferencias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artefactos.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1.1.2.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Algunos</w:t>
      </w:r>
      <w:r>
        <w:rPr>
          <w:rFonts w:cs="Times New Roman" w:hAnsi="Times New Roman" w:eastAsia="Times New Roman" w:ascii="Times New Roman"/>
          <w:spacing w:val="3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inco</w:t>
      </w:r>
      <w:r>
        <w:rPr>
          <w:rFonts w:cs="Times New Roman" w:hAnsi="Times New Roman" w:eastAsia="Times New Roman" w:ascii="Times New Roman"/>
          <w:spacing w:val="-9"/>
          <w:w w:val="12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-9"/>
          <w:w w:val="121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enie</w:t>
      </w:r>
      <w:r>
        <w:rPr>
          <w:rFonts w:cs="Times New Roman" w:hAnsi="Times New Roman" w:eastAsia="Times New Roman" w:ascii="Times New Roman"/>
          <w:spacing w:val="-9"/>
          <w:w w:val="122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8" w:lineRule="exact" w:line="280"/>
        <w:sectPr>
          <w:type w:val="continuous"/>
          <w:pgSz w:w="11920" w:h="16840"/>
          <w:pgMar w:top="700" w:bottom="0" w:left="1680" w:right="168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72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80"/>
          <w:cols w:num="2" w:equalWidth="off">
            <w:col w:w="1471" w:space="187"/>
            <w:col w:w="690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umerosas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demostrado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378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establecido.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razones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28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1188"/>
      </w:pPr>
      <w:r>
        <w:pict>
          <v:group style="position:absolute;margin-left:121.406pt;margin-top:8.37162pt;width:3.603pt;height:0pt;mso-position-horizontal-relative:page;mso-position-vertical-relative:paragraph;z-index:-8966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spacing w:val="29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2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osto</w:t>
      </w:r>
      <w:r>
        <w:rPr>
          <w:rFonts w:cs="Times New Roman" w:hAnsi="Times New Roman" w:eastAsia="Times New Roman" w:ascii="Times New Roman"/>
          <w:spacing w:val="24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3pt;width:3.603pt;height:0pt;mso-position-horizontal-relative:page;mso-position-vertical-relative:paragraph;z-index:-896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necesidad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mantenimiento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5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72"/>
      </w:pPr>
      <w:r>
        <w:pict>
          <v:group style="position:absolute;margin-left:121.406pt;margin-top:8.37263pt;width:3.603pt;height:0pt;mso-position-horizontal-relative:page;mso-position-vertical-relative:paragraph;z-index:-896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falta</w:t>
      </w:r>
      <w:r>
        <w:rPr>
          <w:rFonts w:cs="Times New Roman" w:hAnsi="Times New Roman" w:eastAsia="Times New Roman" w:ascii="Times New Roman"/>
          <w:spacing w:val="48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heu</w:t>
      </w:r>
      <w:r>
        <w:rPr>
          <w:rFonts w:cs="Times New Roman" w:hAnsi="Times New Roman" w:eastAsia="Times New Roman" w:ascii="Times New Roman"/>
          <w:spacing w:val="-28"/>
          <w:w w:val="14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ısti</w:t>
      </w:r>
      <w:r>
        <w:rPr>
          <w:rFonts w:cs="Times New Roman" w:hAnsi="Times New Roman" w:eastAsia="Times New Roman" w:ascii="Times New Roman"/>
          <w:spacing w:val="-14"/>
          <w:w w:val="12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/>
        <w:ind w:left="963" w:right="5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grabados.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163pt;width:3.603pt;height:0pt;mso-position-horizontal-relative:page;mso-position-vertical-relative:paragraph;z-index:-896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discrepancias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oles</w:t>
      </w:r>
      <w:r>
        <w:rPr>
          <w:rFonts w:cs="Times New Roman" w:hAnsi="Times New Roman" w:eastAsia="Times New Roman" w:ascii="Times New Roman"/>
          <w:spacing w:val="27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ejercen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quienes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quienes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terpretan.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1384"/>
      </w:pPr>
      <w:r>
        <w:pict>
          <v:group style="position:absolute;margin-left:121.406pt;margin-top:8.37263pt;width:3.603pt;height:0pt;mso-position-horizontal-relative:page;mso-position-vertical-relative:paragraph;z-index:-896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carencia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34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cuado</w:t>
      </w:r>
      <w:r>
        <w:rPr>
          <w:rFonts w:cs="Times New Roman" w:hAnsi="Times New Roman" w:eastAsia="Times New Roman" w:ascii="Times New Roman"/>
          <w:spacing w:val="23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-14"/>
          <w:w w:val="13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amienta</w:t>
      </w:r>
      <w:r>
        <w:rPr>
          <w:rFonts w:cs="Times New Roman" w:hAnsi="Times New Roman" w:eastAsia="Times New Roman" w:ascii="Times New Roman"/>
          <w:spacing w:val="1"/>
          <w:w w:val="12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162pt;width:3.603pt;height:0pt;mso-position-horizontal-relative:page;mso-position-vertical-relative:paragraph;z-index:-8961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dife</w:t>
      </w:r>
      <w:r>
        <w:rPr>
          <w:rFonts w:cs="Times New Roman" w:hAnsi="Times New Roman" w:eastAsia="Times New Roman" w:ascii="Times New Roman"/>
          <w:spacing w:val="-17"/>
          <w:w w:val="12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entes</w:t>
      </w:r>
      <w:r>
        <w:rPr>
          <w:rFonts w:cs="Times New Roman" w:hAnsi="Times New Roman" w:eastAsia="Times New Roman" w:ascii="Times New Roman"/>
          <w:spacing w:val="57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lenguaje</w:t>
      </w:r>
      <w:r>
        <w:rPr>
          <w:rFonts w:cs="Times New Roman" w:hAnsi="Times New Roman" w:eastAsia="Times New Roman" w:ascii="Times New Roman"/>
          <w:spacing w:val="1"/>
          <w:w w:val="1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4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requerimien-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tural</w:t>
      </w:r>
      <w:r>
        <w:rPr>
          <w:rFonts w:cs="Times New Roman" w:hAnsi="Times New Roman" w:eastAsia="Times New Roman" w:ascii="Times New Roman"/>
          <w:spacing w:val="1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programaci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2pt;width:3.603pt;height:0pt;mso-position-horizontal-relative:page;mso-position-vertical-relative:paragraph;z-index:-896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diferencias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niveles</w:t>
      </w:r>
      <w:r>
        <w:rPr>
          <w:rFonts w:cs="Times New Roman" w:hAnsi="Times New Roman" w:eastAsia="Times New Roman" w:ascii="Times New Roman"/>
          <w:spacing w:val="28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abst</w:t>
      </w:r>
      <w:r>
        <w:rPr>
          <w:rFonts w:cs="Times New Roman" w:hAnsi="Times New Roman" w:eastAsia="Times New Roman" w:ascii="Times New Roman"/>
          <w:spacing w:val="-14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2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difiere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3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ıt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spacing w:val="-47"/>
          <w:w w:val="12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49"/>
          <w:szCs w:val="49"/>
        </w:rPr>
        <w:t>eo</w:t>
      </w:r>
      <w:r>
        <w:rPr>
          <w:rFonts w:cs="Times New Roman" w:hAnsi="Times New Roman" w:eastAsia="Times New Roman" w:ascii="Times New Roman"/>
          <w:spacing w:val="-62"/>
          <w:w w:val="139"/>
          <w:sz w:val="49"/>
          <w:szCs w:val="49"/>
        </w:rPr>
        <w:t>r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49"/>
          <w:szCs w:val="49"/>
        </w:rPr>
        <w:t>traceabili</w:t>
      </w:r>
      <w:r>
        <w:rPr>
          <w:rFonts w:cs="Times New Roman" w:hAnsi="Times New Roman" w:eastAsia="Times New Roman" w:ascii="Times New Roman"/>
          <w:spacing w:val="-13"/>
          <w:w w:val="126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nivel</w:t>
      </w:r>
      <w:r>
        <w:rPr>
          <w:rFonts w:cs="Times New Roman" w:hAnsi="Times New Roman" w:eastAsia="Times New Roman" w:ascii="Times New Roman"/>
          <w:spacing w:val="9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8"/>
          <w:w w:val="1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anularidad</w:t>
      </w:r>
      <w:r>
        <w:rPr>
          <w:rFonts w:cs="Times New Roman" w:hAnsi="Times New Roman" w:eastAsia="Times New Roman" w:ascii="Times New Roman"/>
          <w:spacing w:val="18"/>
          <w:w w:val="1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secciones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anti</w:t>
      </w:r>
      <w:r>
        <w:rPr>
          <w:rFonts w:cs="Times New Roman" w:hAnsi="Times New Roman" w:eastAsia="Times New Roman" w:ascii="Times New Roman"/>
          <w:spacing w:val="-14"/>
          <w:w w:val="12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abilit</w:t>
      </w:r>
      <w:r>
        <w:rPr>
          <w:rFonts w:cs="Times New Roman" w:hAnsi="Times New Roman" w:eastAsia="Times New Roman" w:ascii="Times New Roman"/>
          <w:spacing w:val="1"/>
          <w:w w:val="124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du-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ciendo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-17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66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24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isten,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pleja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7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1"/>
          <w:w w:val="12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4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4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1"/>
          <w:w w:val="12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ltima,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8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8"/>
          <w:w w:val="12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gias</w:t>
      </w:r>
      <w:r>
        <w:rPr>
          <w:rFonts w:cs="Times New Roman" w:hAnsi="Times New Roman" w:eastAsia="Times New Roman" w:ascii="Times New Roman"/>
          <w:spacing w:val="37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alma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enamiento</w:t>
      </w:r>
      <w:r>
        <w:rPr>
          <w:rFonts w:cs="Times New Roman" w:hAnsi="Times New Roman" w:eastAsia="Times New Roman" w:ascii="Times New Roman"/>
          <w:spacing w:val="39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"/>
          <w:szCs w:val="1"/>
        </w:rPr>
        <w:jc w:val="left"/>
        <w:spacing w:before="4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11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89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-8"/>
                <w:w w:val="118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4"/>
                <w:w w:val="118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Gra</w:t>
            </w:r>
            <w:r>
              <w:rPr>
                <w:rFonts w:cs="Times New Roman" w:hAnsi="Times New Roman" w:eastAsia="Times New Roman" w:ascii="Times New Roman"/>
                <w:spacing w:val="-7"/>
                <w:w w:val="127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2"/>
                <w:szCs w:val="22"/>
              </w:rPr>
              <w:t>ularidad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8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8"/>
                <w:w w:val="12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delos</w:t>
            </w:r>
            <w:r>
              <w:rPr>
                <w:rFonts w:cs="Times New Roman" w:hAnsi="Times New Roman" w:eastAsia="Times New Roman" w:ascii="Times New Roman"/>
                <w:spacing w:val="23"/>
                <w:w w:val="1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6"/>
                <w:w w:val="127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2.2.1.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2"/>
                <w:szCs w:val="22"/>
              </w:rPr>
              <w:t>prop</w:t>
            </w:r>
            <w:r>
              <w:rPr>
                <w:rFonts w:cs="Times New Roman" w:hAnsi="Times New Roman" w:eastAsia="Times New Roman" w:ascii="Times New Roman"/>
                <w:spacing w:val="-109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osito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general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2.2.2.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Meta-m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caso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6"/>
                <w:w w:val="103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4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85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6"/>
                <w:sz w:val="22"/>
                <w:szCs w:val="22"/>
              </w:rPr>
              <w:t>ıfico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8"/>
                <w:w w:val="12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0"/>
                <w:w w:val="1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2"/>
                <w:szCs w:val="22"/>
              </w:rPr>
              <w:t>tracelinks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2.3.1.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Una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clasificaci</w:t>
            </w:r>
            <w:r>
              <w:rPr>
                <w:rFonts w:cs="Times New Roman" w:hAnsi="Times New Roman" w:eastAsia="Times New Roman" w:ascii="Times New Roman"/>
                <w:spacing w:val="-109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2"/>
                <w:szCs w:val="22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03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erica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2"/>
                <w:szCs w:val="22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Generaci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3"/>
                <w:w w:val="12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2"/>
                <w:szCs w:val="22"/>
              </w:rPr>
              <w:t>tracelinks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529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2.4.1.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Generaci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2"/>
                <w:szCs w:val="22"/>
              </w:rPr>
              <w:t>imp</w:t>
            </w:r>
            <w:r>
              <w:rPr>
                <w:rFonts w:cs="Times New Roman" w:hAnsi="Times New Roman" w:eastAsia="Times New Roman" w:ascii="Times New Roman"/>
                <w:spacing w:val="-24"/>
                <w:w w:val="99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85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2"/>
                <w:szCs w:val="22"/>
              </w:rPr>
              <w:t>ıcita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2.4.2.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Generaci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2"/>
                <w:szCs w:val="22"/>
              </w:rPr>
              <w:t>Exp</w:t>
            </w:r>
            <w:r>
              <w:rPr>
                <w:rFonts w:cs="Times New Roman" w:hAnsi="Times New Roman" w:eastAsia="Times New Roman" w:ascii="Times New Roman"/>
                <w:spacing w:val="-24"/>
                <w:w w:val="99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85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2"/>
                <w:szCs w:val="22"/>
              </w:rPr>
              <w:t>ıcita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2"/>
                <w:szCs w:val="22"/>
              </w:rPr>
              <w:t>Estrategias</w:t>
            </w:r>
            <w:r>
              <w:rPr>
                <w:rFonts w:cs="Times New Roman" w:hAnsi="Times New Roman" w:eastAsia="Times New Roman" w:ascii="Times New Roman"/>
                <w:spacing w:val="15"/>
                <w:w w:val="126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almacenamie</w:t>
            </w:r>
            <w:r>
              <w:rPr>
                <w:rFonts w:cs="Times New Roman" w:hAnsi="Times New Roman" w:eastAsia="Times New Roman" w:ascii="Times New Roman"/>
                <w:spacing w:val="-6"/>
                <w:w w:val="121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22"/>
                <w:szCs w:val="22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529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9" w:hRule="exact"/>
        </w:trPr>
        <w:tc>
          <w:tcPr>
            <w:tcW w:w="5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4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2.5.1.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Almacenamie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9"/>
                <w:w w:val="105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tra-m</w:t>
            </w:r>
            <w:r>
              <w:rPr>
                <w:rFonts w:cs="Times New Roman" w:hAnsi="Times New Roman" w:eastAsia="Times New Roman" w:ascii="Times New Roman"/>
                <w:spacing w:val="7"/>
                <w:w w:val="105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delo</w:t>
            </w:r>
            <w:r>
              <w:rPr>
                <w:rFonts w:cs="Times New Roman" w:hAnsi="Times New Roman" w:eastAsia="Times New Roman" w:ascii="Times New Roman"/>
                <w:spacing w:val="29"/>
                <w:w w:val="105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tracealinks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2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1885" w:footer="1443" w:top="2220" w:bottom="280" w:left="1680" w:right="1680"/>
          <w:headerReference w:type="default" r:id="rId13"/>
          <w:pgSz w:w="11920" w:h="16840"/>
        </w:sectPr>
      </w:pP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685"/>
        <w:sectPr>
          <w:pgMar w:header="1885" w:footer="1443" w:top="2220" w:bottom="280" w:left="1680" w:right="1680"/>
          <w:headerReference w:type="default" r:id="rId14"/>
          <w:pgSz w:w="11920" w:h="16840"/>
        </w:sectPr>
      </w:pPr>
      <w:r>
        <w:pict>
          <v:group style="position:absolute;margin-left:102.884pt;margin-top:20.0245pt;width:402.716pt;height:0pt;mso-position-horizontal-relative:page;mso-position-vertical-relative:paragraph;z-index:-8959" coordorigin="2058,400" coordsize="8054,0">
            <v:shape style="position:absolute;left:2058;top:400;width:8054;height:0" coordorigin="2058,400" coordsize="8054,0" path="m2058,400l10112,400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2.5.2.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Almacenamie</w:t>
      </w:r>
      <w:r>
        <w:rPr>
          <w:rFonts w:cs="Times New Roman" w:hAnsi="Times New Roman" w:eastAsia="Times New Roman" w:ascii="Times New Roman"/>
          <w:spacing w:val="-5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29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externo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2.1.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Ni</w:t>
      </w:r>
      <w:r>
        <w:rPr>
          <w:rFonts w:cs="Times New Roman" w:hAnsi="Times New Roman" w:eastAsia="Times New Roman" w:ascii="Times New Roman"/>
          <w:spacing w:val="-12"/>
          <w:w w:val="118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el</w:t>
      </w:r>
      <w:r>
        <w:rPr>
          <w:rFonts w:cs="Times New Roman" w:hAnsi="Times New Roman" w:eastAsia="Times New Roman" w:ascii="Times New Roman"/>
          <w:spacing w:val="36"/>
          <w:w w:val="118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Gra</w:t>
      </w:r>
      <w:r>
        <w:rPr>
          <w:rFonts w:cs="Times New Roman" w:hAnsi="Times New Roman" w:eastAsia="Times New Roman" w:ascii="Times New Roman"/>
          <w:spacing w:val="-10"/>
          <w:w w:val="127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ularidad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ermino</w:t>
      </w:r>
      <w:r>
        <w:rPr>
          <w:rFonts w:cs="Times New Roman" w:hAnsi="Times New Roman" w:eastAsia="Times New Roman" w:ascii="Times New Roman"/>
          <w:spacing w:val="2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ridad</w:t>
      </w:r>
      <w:r>
        <w:rPr>
          <w:rFonts w:cs="Times New Roman" w:hAnsi="Times New Roman" w:eastAsia="Times New Roman" w:ascii="Times New Roman"/>
          <w:spacing w:val="3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grado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registra,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ıstica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timame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relacionada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jar</w:t>
      </w:r>
      <w:r>
        <w:rPr>
          <w:rFonts w:cs="Times New Roman" w:hAnsi="Times New Roman" w:eastAsia="Times New Roman" w:ascii="Times New Roman"/>
          <w:spacing w:val="1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paquetes,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dos.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1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ahora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8"/>
          <w:w w:val="13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8"/>
          <w:w w:val="13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4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destino.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cuidadosame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determi-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716" w:space="189"/>
            <w:col w:w="76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complejidad,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lsis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obtenidos.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2.2.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Meta-m</w:t>
      </w:r>
      <w:r>
        <w:rPr>
          <w:rFonts w:cs="Times New Roman" w:hAnsi="Times New Roman" w:eastAsia="Times New Roman" w:ascii="Times New Roman"/>
          <w:spacing w:val="14"/>
          <w:w w:val="12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delos</w:t>
      </w:r>
      <w:r>
        <w:rPr>
          <w:rFonts w:cs="Times New Roman" w:hAnsi="Times New Roman" w:eastAsia="Times New Roman" w:ascii="Times New Roman"/>
          <w:spacing w:val="29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traceabili</w:t>
      </w:r>
      <w:r>
        <w:rPr>
          <w:rFonts w:cs="Times New Roman" w:hAnsi="Times New Roman" w:eastAsia="Times New Roman" w:ascii="Times New Roman"/>
          <w:spacing w:val="-9"/>
          <w:w w:val="126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3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necesita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ecifiquen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jemplo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8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46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estar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determinado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delo,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clasificado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-17"/>
          <w:w w:val="12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6"/>
          <w:w w:val="12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14"/>
          <w:w w:val="12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4"/>
          <w:w w:val="13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41"/>
          <w:w w:val="17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position w:val="0"/>
          <w:sz w:val="24"/>
          <w:szCs w:val="24"/>
        </w:rPr>
        <w:t>osito</w:t>
      </w:r>
      <w:r>
        <w:rPr>
          <w:rFonts w:cs="Times New Roman" w:hAnsi="Times New Roman" w:eastAsia="Times New Roman" w:ascii="Times New Roman"/>
          <w:spacing w:val="26"/>
          <w:w w:val="12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7"/>
          <w:w w:val="121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2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-17"/>
          <w:w w:val="12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9"/>
          <w:w w:val="12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7"/>
          <w:w w:val="12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28"/>
          <w:w w:val="12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23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position w:val="0"/>
          <w:sz w:val="24"/>
          <w:szCs w:val="24"/>
        </w:rPr>
        <w:t>aso</w:t>
      </w:r>
      <w:r>
        <w:rPr>
          <w:rFonts w:cs="Times New Roman" w:hAnsi="Times New Roman" w:eastAsia="Times New Roman" w:ascii="Times New Roman"/>
          <w:spacing w:val="27"/>
          <w:w w:val="12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4"/>
          <w:w w:val="12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4"/>
          <w:w w:val="119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8"/>
          <w:w w:val="119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3"/>
          <w:w w:val="17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4"/>
          <w:szCs w:val="24"/>
        </w:rPr>
        <w:t>ıfi</w:t>
      </w:r>
      <w:r>
        <w:rPr>
          <w:rFonts w:cs="Times New Roman" w:hAnsi="Times New Roman" w:eastAsia="Times New Roman" w:ascii="Times New Roman"/>
          <w:spacing w:val="-14"/>
          <w:w w:val="116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explica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uno.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2.2.1.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Meta-m</w:t>
      </w:r>
      <w:r>
        <w:rPr>
          <w:rFonts w:cs="Times New Roman" w:hAnsi="Times New Roman" w:eastAsia="Times New Roman" w:ascii="Times New Roman"/>
          <w:spacing w:val="12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prop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osito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general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2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aptu</w:t>
      </w:r>
      <w:r>
        <w:rPr>
          <w:rFonts w:cs="Times New Roman" w:hAnsi="Times New Roman" w:eastAsia="Times New Roman" w:ascii="Times New Roman"/>
          <w:spacing w:val="-18"/>
          <w:w w:val="12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30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determinado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conectar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mero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simplici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uniformidad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(dado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tero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erabilidad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otorg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ndoles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capacidad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gestionar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ıfi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fuerteme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tipados,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restr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icciones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rigurosame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abre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ıtimos.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existir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ınculos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cla-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segundo,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ermitir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establecimie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ıtimos</w:t>
      </w:r>
      <w:r>
        <w:rPr>
          <w:rFonts w:cs="Times New Roman" w:hAnsi="Times New Roman" w:eastAsia="Times New Roman" w:ascii="Times New Roman"/>
          <w:spacing w:val="2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columna.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ıficos,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anismos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acom-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carecen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eficacia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4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ıfi</w:t>
      </w:r>
      <w:r>
        <w:rPr>
          <w:rFonts w:cs="Times New Roman" w:hAnsi="Times New Roman" w:eastAsia="Times New Roman" w:ascii="Times New Roman"/>
          <w:spacing w:val="-12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capturar</w:t>
      </w:r>
      <w:r>
        <w:rPr>
          <w:rFonts w:cs="Times New Roman" w:hAnsi="Times New Roman" w:eastAsia="Times New Roman" w:ascii="Times New Roman"/>
          <w:spacing w:val="5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situaciones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requieran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legitimidad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2623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2.2.2.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Meta-m</w:t>
      </w:r>
      <w:r>
        <w:rPr>
          <w:rFonts w:cs="Times New Roman" w:hAnsi="Times New Roman" w:eastAsia="Times New Roman" w:ascii="Times New Roman"/>
          <w:spacing w:val="12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caso</w:t>
      </w:r>
      <w:r>
        <w:rPr>
          <w:rFonts w:cs="Times New Roman" w:hAnsi="Times New Roman" w:eastAsia="Times New Roman" w:ascii="Times New Roman"/>
          <w:spacing w:val="25"/>
          <w:w w:val="11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es</w:t>
      </w:r>
      <w:r>
        <w:rPr>
          <w:rFonts w:cs="Times New Roman" w:hAnsi="Times New Roman" w:eastAsia="Times New Roman" w:ascii="Times New Roman"/>
          <w:spacing w:val="9"/>
          <w:w w:val="121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-36"/>
          <w:w w:val="115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-125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8"/>
          <w:szCs w:val="28"/>
        </w:rPr>
        <w:t>ıfico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nario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ıfic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fuerteme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ados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ıficos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cluir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Debido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naturaleza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fuerte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ciadas,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ıtimos.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ıfico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requiere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rezcan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aceptar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fuerteme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referir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4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4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efinidos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mplo,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consideremos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establecimie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2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espacio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cerrado,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inter-meta-m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ejem-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4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inter-meta-m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(EMF)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1474" w:space="191"/>
            <w:col w:w="689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inter-meta-m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6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seguros,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ficarse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capturarlas.</w:t>
      </w:r>
      <w:r>
        <w:rPr>
          <w:rFonts w:cs="Times New Roman" w:hAnsi="Times New Roman" w:eastAsia="Times New Roman" w:ascii="Times New Roman"/>
          <w:spacing w:val="2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toman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vincular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requiere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pueda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expresar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abarquen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ertenezcan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actualidad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Restricci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Constrai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carece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capacidad,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orciona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expresiones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establecimie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Epsilon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(EVL)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XLinkit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olkit.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fuerteme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usua-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establecer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tido,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aticame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alidados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descubrir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osibles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omisiones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inconsistencias.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cuestiones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estable-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tarde,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establecidos.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378" w:right="3895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2.3.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Ti</w:t>
      </w:r>
      <w:r>
        <w:rPr>
          <w:rFonts w:cs="Times New Roman" w:hAnsi="Times New Roman" w:eastAsia="Times New Roman" w:ascii="Times New Roman"/>
          <w:spacing w:val="13"/>
          <w:w w:val="120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os</w:t>
      </w:r>
      <w:r>
        <w:rPr>
          <w:rFonts w:cs="Times New Roman" w:hAnsi="Times New Roman" w:eastAsia="Times New Roman" w:ascii="Times New Roman"/>
          <w:spacing w:val="31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descubrir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significado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remarcar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guiada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raz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quiere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predefinir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correctame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fallas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razonamie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tendi-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requeri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refinamie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fuerte-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fija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tendr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consecuencia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erdida</w:t>
      </w:r>
      <w:r>
        <w:rPr>
          <w:rFonts w:cs="Times New Roman" w:hAnsi="Times New Roman" w:eastAsia="Times New Roman" w:ascii="Times New Roman"/>
          <w:spacing w:val="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flexibilidad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acuerdo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necesidades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9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ıa.</w:t>
      </w:r>
      <w:r>
        <w:rPr>
          <w:rFonts w:cs="Times New Roman" w:hAnsi="Times New Roman" w:eastAsia="Times New Roman" w:ascii="Times New Roman"/>
          <w:spacing w:val="2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ı,</w:t>
      </w:r>
      <w:r>
        <w:rPr>
          <w:rFonts w:cs="Times New Roman" w:hAnsi="Times New Roman" w:eastAsia="Times New Roman" w:ascii="Times New Roman"/>
          <w:spacing w:val="2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crece,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adminis-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cuencia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generando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extremadame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leja,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infor-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resultar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1964" w:space="192"/>
            <w:col w:w="640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esencial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tenderla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administrarla</w:t>
      </w:r>
      <w:r>
        <w:rPr>
          <w:rFonts w:cs="Times New Roman" w:hAnsi="Times New Roman" w:eastAsia="Times New Roman" w:ascii="Times New Roman"/>
          <w:spacing w:val="1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7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color w:val="000000"/>
          <w:spacing w:val="0"/>
          <w:w w:val="81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4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eri</w:t>
      </w:r>
      <w:r>
        <w:rPr>
          <w:rFonts w:cs="Times New Roman" w:hAnsi="Times New Roman" w:eastAsia="Times New Roman" w:ascii="Times New Roman"/>
          <w:spacing w:val="-12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obtenci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aron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racea-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Elicitati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(TEAP)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expl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detalle.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2.3.1.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Una</w:t>
      </w:r>
      <w:r>
        <w:rPr>
          <w:rFonts w:cs="Times New Roman" w:hAnsi="Times New Roman" w:eastAsia="Times New Roman" w:ascii="Times New Roman"/>
          <w:spacing w:val="47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clasificaci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-17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ge</w:t>
      </w:r>
      <w:r>
        <w:rPr>
          <w:rFonts w:cs="Times New Roman" w:hAnsi="Times New Roman" w:eastAsia="Times New Roman" w:ascii="Times New Roman"/>
          <w:spacing w:val="-7"/>
          <w:w w:val="12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-154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erica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traceabili</w:t>
      </w:r>
      <w:r>
        <w:rPr>
          <w:rFonts w:cs="Times New Roman" w:hAnsi="Times New Roman" w:eastAsia="Times New Roman" w:ascii="Times New Roman"/>
          <w:spacing w:val="-7"/>
          <w:w w:val="128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comienza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clasifica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inicial,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iterati</w:t>
      </w:r>
      <w:r>
        <w:rPr>
          <w:rFonts w:cs="Times New Roman" w:hAnsi="Times New Roman" w:eastAsia="Times New Roman" w:ascii="Times New Roman"/>
          <w:spacing w:val="-13"/>
          <w:w w:val="11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increme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refinando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acuerdo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obtenci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9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ob-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ısticas</w:t>
      </w:r>
      <w:r>
        <w:rPr>
          <w:rFonts w:cs="Times New Roman" w:hAnsi="Times New Roman" w:eastAsia="Times New Roman" w:ascii="Times New Roman"/>
          <w:spacing w:val="2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obtenido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generalizaciones.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ltimo,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ertenece.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inicial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Artefact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ıfic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dominio,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lculo.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eration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encierran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ticas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determinan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almacenarse.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inicio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1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8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cito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Implicit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1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8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cito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Explicit</w:t>
      </w:r>
      <w:r>
        <w:rPr>
          <w:rFonts w:cs="Times New Roman" w:hAnsi="Times New Roman" w:eastAsia="Times New Roman" w:ascii="Times New Roman"/>
          <w:spacing w:val="26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ıcito</w:t>
      </w:r>
      <w:r>
        <w:rPr>
          <w:rFonts w:cs="Times New Roman" w:hAnsi="Times New Roman" w:eastAsia="Times New Roman" w:ascii="Times New Roman"/>
          <w:spacing w:val="3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3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concretame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4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-13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acelin</w:t>
      </w:r>
      <w:r>
        <w:rPr>
          <w:rFonts w:cs="Times New Roman" w:hAnsi="Times New Roman" w:eastAsia="Times New Roman" w:ascii="Times New Roman"/>
          <w:spacing w:val="1"/>
          <w:w w:val="12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3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5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ıcitos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Query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ansfor-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M2M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ansformaci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M2T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ctualizaci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Eliminaci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Delete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otras.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tracelin</w:t>
      </w:r>
      <w:r>
        <w:rPr>
          <w:rFonts w:cs="Times New Roman" w:hAnsi="Times New Roman" w:eastAsia="Times New Roman" w:ascii="Times New Roman"/>
          <w:spacing w:val="1"/>
          <w:w w:val="12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3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5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ıcitos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principio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dividida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gru-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5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sicas: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ndencias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ertenece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dicta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aparecen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del-M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del-Artefact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ink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9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del-M</w:t>
      </w:r>
      <w:r>
        <w:rPr>
          <w:rFonts w:cs="Times New Roman" w:hAnsi="Times New Roman" w:eastAsia="Times New Roman" w:ascii="Times New Roman"/>
          <w:spacing w:val="6"/>
          <w:w w:val="9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7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dividido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ami</w:t>
      </w:r>
      <w:r>
        <w:rPr>
          <w:rFonts w:cs="Times New Roman" w:hAnsi="Times New Roman" w:eastAsia="Times New Roman" w:ascii="Times New Roman"/>
          <w:spacing w:val="-12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Dynamic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relacio-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estructurales</w:t>
      </w:r>
      <w:r>
        <w:rPr>
          <w:rFonts w:cs="Times New Roman" w:hAnsi="Times New Roman" w:eastAsia="Times New Roman" w:ascii="Times New Roman"/>
          <w:spacing w:val="3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segundo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04"/>
      </w:pPr>
      <w:r>
        <w:pict>
          <v:shape type="#_x0000_t75" style="width:400.05pt;height:365.4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0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Clasifi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inicial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12.16pt;height:104.72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362"/>
        <w:sectPr>
          <w:pgMar w:header="1885" w:footer="1443" w:top="2220" w:bottom="280" w:left="1680" w:right="15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ıcitos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ariar.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onsistentes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Consistent-Wit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don-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acuerdo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ı,</w:t>
      </w:r>
      <w:r>
        <w:rPr>
          <w:rFonts w:cs="Times New Roman" w:hAnsi="Times New Roman" w:eastAsia="Times New Roman" w:ascii="Times New Roman"/>
          <w:spacing w:val="2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endientes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estructura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endientes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ser: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subti-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Is-A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onjunto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2"/>
          <w:w w:val="9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ortaci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efinamiento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etera.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ami</w:t>
      </w:r>
      <w:r>
        <w:rPr>
          <w:rFonts w:cs="Times New Roman" w:hAnsi="Times New Roman" w:eastAsia="Times New Roman" w:ascii="Times New Roman"/>
          <w:spacing w:val="-12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7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manejada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ticame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2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2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5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onstru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deducir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sinc</w:t>
      </w:r>
      <w:r>
        <w:rPr>
          <w:rFonts w:cs="Times New Roman" w:hAnsi="Times New Roman" w:eastAsia="Times New Roman" w:ascii="Times New Roman"/>
          <w:spacing w:val="-12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onizaci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Synchronized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ortamie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sincronizada.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alcance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del-Artefact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amplio,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resumen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ellos: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satisfa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Satisfie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satisfe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delo;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cated-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ıfico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delo;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Explains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plicado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respaldado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2.4.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Generaci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33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2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8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21"/>
          <w:w w:val="12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gener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8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3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radica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5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2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onsabi-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lidad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generar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salida.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w w:val="97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00000"/>
          <w:w w:val="88"/>
          <w:sz w:val="24"/>
          <w:szCs w:val="24"/>
        </w:rPr>
        <w:t>]: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4.56pt;height:218.4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Jerar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ıcitos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2.4.1.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Generaci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imp</w:t>
      </w:r>
      <w:r>
        <w:rPr>
          <w:rFonts w:cs="Times New Roman" w:hAnsi="Times New Roman" w:eastAsia="Times New Roman" w:ascii="Times New Roman"/>
          <w:spacing w:val="-36"/>
          <w:w w:val="115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-125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ıcita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1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necesa-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nin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relacionan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salida,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paralelo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ticame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resulta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ransfor-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6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10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fijo,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infinidad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lugar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ifere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definiciones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4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complejo.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2" w:lineRule="auto" w:line="219"/>
        <w:ind w:left="963" w:right="10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flexibilidad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obtiene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fijo,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478" w:right="112" w:hanging="195"/>
        <w:sectPr>
          <w:pgMar w:header="1885" w:footer="1443" w:top="2220" w:bottom="280" w:left="1680" w:right="16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referenciado,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incomprensible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consecuencia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complejos,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rendimie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478" w:right="73" w:hanging="1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escenario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otro.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478" w:right="73" w:hanging="1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aduciendo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seguridad,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generen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2.4.2.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Generaci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1"/>
          <w:w w:val="122"/>
          <w:sz w:val="28"/>
          <w:szCs w:val="28"/>
        </w:rPr>
        <w:t>x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spacing w:val="-36"/>
          <w:w w:val="115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-126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ıcita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osible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tratamie</w:t>
      </w:r>
      <w:r>
        <w:rPr>
          <w:rFonts w:cs="Times New Roman" w:hAnsi="Times New Roman" w:eastAsia="Times New Roman" w:ascii="Times New Roman"/>
          <w:spacing w:val="-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adicionales.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onsabi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transformaciones.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acil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adaptar</w:t>
      </w:r>
      <w:r>
        <w:rPr>
          <w:rFonts w:cs="Times New Roman" w:hAnsi="Times New Roman" w:eastAsia="Times New Roman" w:ascii="Times New Roman"/>
          <w:spacing w:val="1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6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8" w:lineRule="auto" w:line="235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ıficas</w:t>
      </w:r>
      <w:r>
        <w:rPr>
          <w:rFonts w:cs="Times New Roman" w:hAnsi="Times New Roman" w:eastAsia="Times New Roman" w:ascii="Times New Roman"/>
          <w:spacing w:val="4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consecuencia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taminan</w:t>
      </w:r>
      <w:r>
        <w:rPr>
          <w:rFonts w:cs="Times New Roman" w:hAnsi="Times New Roman" w:eastAsia="Times New Roman" w:ascii="Times New Roman"/>
          <w:spacing w:val="5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2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onsabilidad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gramador,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ensamos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trans-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requiera.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2.5.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Estrategias</w:t>
      </w:r>
      <w:r>
        <w:rPr>
          <w:rFonts w:cs="Times New Roman" w:hAnsi="Times New Roman" w:eastAsia="Times New Roman" w:ascii="Times New Roman"/>
          <w:spacing w:val="25"/>
          <w:w w:val="125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almacenamie</w:t>
      </w:r>
      <w:r>
        <w:rPr>
          <w:rFonts w:cs="Times New Roman" w:hAnsi="Times New Roman" w:eastAsia="Times New Roman" w:ascii="Times New Roman"/>
          <w:spacing w:val="-9"/>
          <w:w w:val="121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30"/>
          <w:sz w:val="34"/>
          <w:szCs w:val="3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43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estrategias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seguir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almacenar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adm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inistrar</w:t>
      </w:r>
      <w:r>
        <w:rPr>
          <w:rFonts w:cs="Times New Roman" w:hAnsi="Times New Roman" w:eastAsia="Times New Roman" w:ascii="Times New Roman"/>
          <w:color w:val="000000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4"/>
          <w:sz w:val="24"/>
          <w:szCs w:val="24"/>
        </w:rPr>
        <w:t>alma</w:t>
      </w:r>
      <w:r>
        <w:rPr>
          <w:rFonts w:cs="Times New Roman" w:hAnsi="Times New Roman" w:eastAsia="Times New Roman" w:ascii="Times New Roman"/>
          <w:color w:val="000000"/>
          <w:spacing w:val="-17"/>
          <w:w w:val="12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24"/>
          <w:sz w:val="24"/>
          <w:szCs w:val="24"/>
        </w:rPr>
        <w:t>enamiento</w:t>
      </w:r>
      <w:r>
        <w:rPr>
          <w:rFonts w:cs="Times New Roman" w:hAnsi="Times New Roman" w:eastAsia="Times New Roman" w:ascii="Times New Roman"/>
          <w:color w:val="000000"/>
          <w:spacing w:val="24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5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color w:val="000000"/>
          <w:spacing w:val="-14"/>
          <w:w w:val="13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a-m</w:t>
      </w:r>
      <w:r>
        <w:rPr>
          <w:rFonts w:cs="Times New Roman" w:hAnsi="Times New Roman" w:eastAsia="Times New Roman" w:ascii="Times New Roman"/>
          <w:color w:val="000000"/>
          <w:spacing w:val="-14"/>
          <w:w w:val="12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alma</w:t>
      </w:r>
      <w:r>
        <w:rPr>
          <w:rFonts w:cs="Times New Roman" w:hAnsi="Times New Roman" w:eastAsia="Times New Roman" w:ascii="Times New Roman"/>
          <w:color w:val="000000"/>
          <w:spacing w:val="-17"/>
          <w:w w:val="12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enamiento</w:t>
      </w:r>
      <w:r>
        <w:rPr>
          <w:rFonts w:cs="Times New Roman" w:hAnsi="Times New Roman" w:eastAsia="Times New Roman" w:ascii="Times New Roman"/>
          <w:color w:val="000000"/>
          <w:spacing w:val="43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extern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primera,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ebida</w:t>
      </w:r>
      <w:r>
        <w:rPr>
          <w:rFonts w:cs="Times New Roman" w:hAnsi="Times New Roman" w:eastAsia="Times New Roman" w:ascii="Times New Roman"/>
          <w:color w:val="000000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ella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refere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cia.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bio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segunda,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color w:val="000000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almace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separada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elos: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2.5.1.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57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Almacenamie</w:t>
      </w:r>
      <w:r>
        <w:rPr>
          <w:rFonts w:cs="Times New Roman" w:hAnsi="Times New Roman" w:eastAsia="Times New Roman" w:ascii="Times New Roman"/>
          <w:spacing w:val="-8"/>
          <w:w w:val="12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63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11"/>
          <w:w w:val="12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tra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-m</w:t>
      </w:r>
      <w:r>
        <w:rPr>
          <w:rFonts w:cs="Times New Roman" w:hAnsi="Times New Roman" w:eastAsia="Times New Roman" w:ascii="Times New Roman"/>
          <w:spacing w:val="11"/>
          <w:w w:val="12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65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tracealinks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alma-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cenada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eferencia,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ertenecie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atributos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etiquetas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piedades).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sencilla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amigable,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arias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razones.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almacenados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visibles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(almacenados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tenga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suceda.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tene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diferenciar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dominio.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automatizado</w:t>
      </w:r>
      <w:r>
        <w:rPr>
          <w:rFonts w:cs="Times New Roman" w:hAnsi="Times New Roman" w:eastAsia="Times New Roman" w:ascii="Times New Roman"/>
          <w:spacing w:val="3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ıcil.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construcciones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ıficas,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378"/>
      </w:pP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diagramas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18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position w:val="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estereoti</w:t>
      </w:r>
      <w:r>
        <w:rPr>
          <w:rFonts w:cs="Times New Roman" w:hAnsi="Times New Roman" w:eastAsia="Times New Roman" w:ascii="Times New Roman"/>
          <w:spacing w:val="8"/>
          <w:w w:val="100"/>
          <w:position w:val="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48"/>
          <w:w w:val="100"/>
          <w:position w:val="4"/>
          <w:sz w:val="24"/>
          <w:szCs w:val="24"/>
        </w:rPr>
        <w:t> </w:t>
      </w:r>
      <w:r>
        <w:rPr>
          <w:rFonts w:cs="Meiryo" w:hAnsi="Meiryo" w:eastAsia="Meiryo" w:ascii="Meiryo"/>
          <w:spacing w:val="0"/>
          <w:w w:val="40"/>
          <w:position w:val="4"/>
          <w:sz w:val="24"/>
          <w:szCs w:val="24"/>
        </w:rPr>
        <w:t>✭</w:t>
      </w:r>
      <w:r>
        <w:rPr>
          <w:rFonts w:cs="Times New Roman" w:hAnsi="Times New Roman" w:eastAsia="Times New Roman" w:ascii="Times New Roman"/>
          <w:spacing w:val="0"/>
          <w:w w:val="95"/>
          <w:position w:val="4"/>
          <w:sz w:val="24"/>
          <w:szCs w:val="24"/>
        </w:rPr>
        <w:t>refines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4"/>
          <w:szCs w:val="24"/>
        </w:rPr>
        <w:t> </w:t>
      </w:r>
      <w:r>
        <w:rPr>
          <w:rFonts w:cs="Meiryo" w:hAnsi="Meiryo" w:eastAsia="Meiryo" w:ascii="Meiryo"/>
          <w:spacing w:val="0"/>
          <w:w w:val="40"/>
          <w:position w:val="4"/>
          <w:sz w:val="24"/>
          <w:szCs w:val="24"/>
        </w:rPr>
        <w:t>✮</w:t>
      </w:r>
      <w:r>
        <w:rPr>
          <w:rFonts w:cs="Times New Roman" w:hAnsi="Times New Roman" w:eastAsia="Times New Roman" w:ascii="Times New Roman"/>
          <w:spacing w:val="0"/>
          <w:w w:val="107"/>
          <w:position w:val="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2.5.2.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49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Almacenamie</w:t>
      </w:r>
      <w:r>
        <w:rPr>
          <w:rFonts w:cs="Times New Roman" w:hAnsi="Times New Roman" w:eastAsia="Times New Roman" w:ascii="Times New Roman"/>
          <w:spacing w:val="-9"/>
          <w:w w:val="122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44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externo</w:t>
      </w:r>
      <w:r>
        <w:rPr>
          <w:rFonts w:cs="Times New Roman" w:hAnsi="Times New Roman" w:eastAsia="Times New Roman" w:ascii="Times New Roman"/>
          <w:spacing w:val="56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aparte.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claras,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totalme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limpios,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alma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namiento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sucede.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segunda,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clara,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estrategia.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alma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enamiento</w:t>
      </w:r>
      <w:r>
        <w:rPr>
          <w:rFonts w:cs="Times New Roman" w:hAnsi="Times New Roman" w:eastAsia="Times New Roman" w:ascii="Times New Roman"/>
          <w:spacing w:val="2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externo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engan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tificadores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nicos,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ineq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tificador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xmi.i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3"/>
          <w:sz w:val="49"/>
          <w:szCs w:val="49"/>
        </w:rPr>
        <w:t>Problemas</w:t>
      </w:r>
      <w:r>
        <w:rPr>
          <w:rFonts w:cs="Times New Roman" w:hAnsi="Times New Roman" w:eastAsia="Times New Roman" w:ascii="Times New Roman"/>
          <w:spacing w:val="37"/>
          <w:w w:val="12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y</w:t>
      </w:r>
      <w:r>
        <w:rPr>
          <w:rFonts w:cs="Times New Roman" w:hAnsi="Times New Roman" w:eastAsia="Times New Roman" w:ascii="Times New Roman"/>
          <w:spacing w:val="11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Desa</w:t>
      </w:r>
      <w:r>
        <w:rPr>
          <w:rFonts w:cs="Times New Roman" w:hAnsi="Times New Roman" w:eastAsia="Times New Roman" w:ascii="Times New Roman"/>
          <w:spacing w:val="-62"/>
          <w:w w:val="104"/>
          <w:sz w:val="49"/>
          <w:szCs w:val="49"/>
        </w:rPr>
        <w:t>f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14"/>
          <w:sz w:val="49"/>
          <w:szCs w:val="49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4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bito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(organizados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criterio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5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000000"/>
          <w:spacing w:val="0"/>
          <w:w w:val="95"/>
          <w:sz w:val="24"/>
          <w:szCs w:val="24"/>
        </w:rPr>
        <w:t>]),</w:t>
      </w:r>
      <w:r>
        <w:rPr>
          <w:rFonts w:cs="Times New Roman" w:hAnsi="Times New Roman" w:eastAsia="Times New Roman" w:ascii="Times New Roman"/>
          <w:color w:val="000000"/>
          <w:spacing w:val="34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tro,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gran-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color w:val="000000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color w:val="000000"/>
          <w:spacing w:val="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surgen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ellos.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color w:val="000000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color w:val="000000"/>
          <w:spacing w:val="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00000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color w:val="000000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color w:val="000000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abiertos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debate.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"/>
          <w:szCs w:val="1"/>
        </w:rPr>
        <w:jc w:val="left"/>
        <w:spacing w:before="4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3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89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8"/>
                <w:w w:val="12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cimie</w:t>
            </w:r>
            <w:r>
              <w:rPr>
                <w:rFonts w:cs="Times New Roman" w:hAnsi="Times New Roman" w:eastAsia="Times New Roman" w:ascii="Times New Roman"/>
                <w:spacing w:val="-8"/>
                <w:w w:val="12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4"/>
                <w:w w:val="1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2"/>
                <w:w w:val="1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traceabili</w:t>
            </w:r>
            <w:r>
              <w:rPr>
                <w:rFonts w:cs="Times New Roman" w:hAnsi="Times New Roman" w:eastAsia="Times New Roman" w:ascii="Times New Roman"/>
                <w:spacing w:val="-6"/>
                <w:w w:val="127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Capacitaci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2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certificaci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9"/>
                <w:w w:val="12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orte</w:t>
            </w:r>
            <w:r>
              <w:rPr>
                <w:rFonts w:cs="Times New Roman" w:hAnsi="Times New Roman" w:eastAsia="Times New Roman" w:ascii="Times New Roman"/>
                <w:spacing w:val="22"/>
                <w:w w:val="12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19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2"/>
                <w:szCs w:val="22"/>
              </w:rPr>
              <w:t>oluci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w w:val="118"/>
                <w:sz w:val="22"/>
                <w:szCs w:val="22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18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24"/>
                <w:w w:val="171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2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22"/>
                <w:szCs w:val="22"/>
              </w:rPr>
              <w:t>tica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2"/>
                <w:szCs w:val="22"/>
              </w:rPr>
              <w:t>tracelinks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Escalabilidad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-26"/>
                <w:w w:val="125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2"/>
                <w:szCs w:val="22"/>
              </w:rPr>
              <w:t>actores</w:t>
            </w:r>
            <w:r>
              <w:rPr>
                <w:rFonts w:cs="Times New Roman" w:hAnsi="Times New Roman" w:eastAsia="Times New Roman" w:ascii="Times New Roman"/>
                <w:spacing w:val="18"/>
                <w:w w:val="125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26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umanos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w w:val="12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2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24"/>
                <w:w w:val="171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2"/>
                <w:szCs w:val="22"/>
              </w:rPr>
              <w:t>alisis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costo-</w:t>
            </w:r>
            <w:r>
              <w:rPr>
                <w:rFonts w:cs="Times New Roman" w:hAnsi="Times New Roman" w:eastAsia="Times New Roman" w:ascii="Times New Roman"/>
                <w:spacing w:val="7"/>
                <w:w w:val="12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2"/>
                <w:szCs w:val="22"/>
              </w:rPr>
              <w:t>eneficio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3.8.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-5"/>
                <w:w w:val="121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20"/>
                <w:w w:val="171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2"/>
                <w:szCs w:val="22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7"/>
                <w:w w:val="125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dos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22"/>
                <w:szCs w:val="22"/>
              </w:rPr>
              <w:t>herramie</w:t>
            </w:r>
            <w:r>
              <w:rPr>
                <w:rFonts w:cs="Times New Roman" w:hAnsi="Times New Roman" w:eastAsia="Times New Roman" w:ascii="Times New Roman"/>
                <w:spacing w:val="-6"/>
                <w:w w:val="12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22"/>
                <w:szCs w:val="22"/>
              </w:rPr>
              <w:t>tas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/>
            </w:pPr>
            <w:r>
              <w:rPr>
                <w:rFonts w:cs="Times New Roman" w:hAnsi="Times New Roman" w:eastAsia="Times New Roman" w:ascii="Times New Roman"/>
                <w:spacing w:val="0"/>
                <w:w w:val="118"/>
                <w:sz w:val="22"/>
                <w:szCs w:val="22"/>
              </w:rPr>
              <w:t>3.9.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w w:val="130"/>
                <w:sz w:val="22"/>
                <w:szCs w:val="22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7"/>
                <w:w w:val="13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2"/>
                <w:szCs w:val="22"/>
              </w:rPr>
              <w:t>cesos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 w:right="-22"/>
            </w:pPr>
            <w:r>
              <w:rPr>
                <w:rFonts w:cs="Times New Roman" w:hAnsi="Times New Roman" w:eastAsia="Times New Roman" w:ascii="Times New Roman"/>
                <w:spacing w:val="0"/>
                <w:w w:val="117"/>
                <w:sz w:val="22"/>
                <w:szCs w:val="22"/>
              </w:rPr>
              <w:t>3.10.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Conformidad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1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 w:right="-22"/>
            </w:pPr>
            <w:r>
              <w:rPr>
                <w:rFonts w:cs="Times New Roman" w:hAnsi="Times New Roman" w:eastAsia="Times New Roman" w:ascii="Times New Roman"/>
                <w:spacing w:val="0"/>
                <w:w w:val="117"/>
                <w:sz w:val="22"/>
                <w:szCs w:val="22"/>
              </w:rPr>
              <w:t>3.11.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Mediciones</w:t>
            </w:r>
            <w:r>
              <w:rPr>
                <w:rFonts w:cs="Times New Roman" w:hAnsi="Times New Roman" w:eastAsia="Times New Roman" w:ascii="Times New Roman"/>
                <w:spacing w:val="19"/>
                <w:w w:val="119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Ben</w:t>
            </w:r>
            <w:r>
              <w:rPr>
                <w:rFonts w:cs="Times New Roman" w:hAnsi="Times New Roman" w:eastAsia="Times New Roman" w:ascii="Times New Roman"/>
                <w:spacing w:val="-7"/>
                <w:w w:val="12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2"/>
                <w:szCs w:val="22"/>
              </w:rPr>
              <w:t>hmarks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8" w:hRule="exact"/>
        </w:trPr>
        <w:tc>
          <w:tcPr>
            <w:tcW w:w="140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855" w:right="-22"/>
            </w:pPr>
            <w:r>
              <w:rPr>
                <w:rFonts w:cs="Times New Roman" w:hAnsi="Times New Roman" w:eastAsia="Times New Roman" w:ascii="Times New Roman"/>
                <w:spacing w:val="0"/>
                <w:w w:val="117"/>
                <w:sz w:val="22"/>
                <w:szCs w:val="22"/>
              </w:rPr>
              <w:t>3.12.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56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31"/>
            </w:pPr>
            <w:r>
              <w:rPr>
                <w:rFonts w:cs="Times New Roman" w:hAnsi="Times New Roman" w:eastAsia="Times New Roman" w:ascii="Times New Roman"/>
                <w:spacing w:val="-26"/>
                <w:w w:val="123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22"/>
                <w:szCs w:val="22"/>
              </w:rPr>
              <w:t>ransferencia</w:t>
            </w:r>
            <w:r>
              <w:rPr>
                <w:rFonts w:cs="Times New Roman" w:hAnsi="Times New Roman" w:eastAsia="Times New Roman" w:ascii="Times New Roman"/>
                <w:spacing w:val="21"/>
                <w:w w:val="123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2"/>
                <w:szCs w:val="22"/>
              </w:rPr>
              <w:t>tecnolo</w:t>
            </w:r>
            <w:r>
              <w:rPr>
                <w:rFonts w:cs="Times New Roman" w:hAnsi="Times New Roman" w:eastAsia="Times New Roman" w:ascii="Times New Roman"/>
                <w:spacing w:val="-28"/>
                <w:w w:val="114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98"/>
                <w:w w:val="171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ıa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9"/>
              <w:ind w:left="1360"/>
            </w:pPr>
            <w:r>
              <w:rPr>
                <w:rFonts w:cs="Times New Roman" w:hAnsi="Times New Roman" w:eastAsia="Times New Roman" w:ascii="Times New Roman"/>
                <w:spacing w:val="0"/>
                <w:w w:val="114"/>
                <w:sz w:val="22"/>
                <w:szCs w:val="22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1885" w:footer="1443" w:top="2220" w:bottom="280" w:left="1680" w:right="1680"/>
          <w:headerReference w:type="default" r:id="rId18"/>
          <w:pgSz w:w="11920" w:h="16840"/>
        </w:sectPr>
      </w:pP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3.1.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Con</w:t>
      </w:r>
      <w:r>
        <w:rPr>
          <w:rFonts w:cs="Times New Roman" w:hAnsi="Times New Roman" w:eastAsia="Times New Roman" w:ascii="Times New Roman"/>
          <w:spacing w:val="13"/>
          <w:w w:val="12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cimie</w:t>
      </w:r>
      <w:r>
        <w:rPr>
          <w:rFonts w:cs="Times New Roman" w:hAnsi="Times New Roman" w:eastAsia="Times New Roman" w:ascii="Times New Roman"/>
          <w:spacing w:val="-12"/>
          <w:w w:val="120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to</w:t>
      </w:r>
      <w:r>
        <w:rPr>
          <w:rFonts w:cs="Times New Roman" w:hAnsi="Times New Roman" w:eastAsia="Times New Roman" w:ascii="Times New Roman"/>
          <w:spacing w:val="37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traceabili</w:t>
      </w:r>
      <w:r>
        <w:rPr>
          <w:rFonts w:cs="Times New Roman" w:hAnsi="Times New Roman" w:eastAsia="Times New Roman" w:ascii="Times New Roman"/>
          <w:spacing w:val="-9"/>
          <w:w w:val="126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consenso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ales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aplic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escasas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anotaciones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sumado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falta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buena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cimie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2" w:lineRule="auto" w:line="219"/>
        <w:ind w:left="963" w:right="68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coinciden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terminolo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1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dispares,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unicaci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vuelquen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acticas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terminolo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suficie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adicio-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nal,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estudio.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3.2.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Capacitaci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31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certificaci</w:t>
      </w:r>
      <w:r>
        <w:rPr>
          <w:rFonts w:cs="Times New Roman" w:hAnsi="Times New Roman" w:eastAsia="Times New Roman" w:ascii="Times New Roman"/>
          <w:spacing w:val="-194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35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paralelame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onibilidad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educati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tarea.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4" w:lineRule="auto" w:line="218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certificaci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6"/>
        <w:ind w:left="660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efinido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estrategias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ncipales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ciadas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buenos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educati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pue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963"/>
      </w:pPr>
      <w:r>
        <w:rPr>
          <w:rFonts w:cs="Times New Roman" w:hAnsi="Times New Roman" w:eastAsia="Times New Roman" w:ascii="Times New Roman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  <w:sectPr>
          <w:pgMar w:header="1885" w:footer="1443" w:top="2220" w:bottom="280" w:left="1680" w:right="1680"/>
          <w:headerReference w:type="default" r:id="rId1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edag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ogicos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educar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oniendo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enfasis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costos-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conlle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3.3.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So</w:t>
      </w:r>
      <w:r>
        <w:rPr>
          <w:rFonts w:cs="Times New Roman" w:hAnsi="Times New Roman" w:eastAsia="Times New Roman" w:ascii="Times New Roman"/>
          <w:spacing w:val="13"/>
          <w:w w:val="122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orte</w:t>
      </w:r>
      <w:r>
        <w:rPr>
          <w:rFonts w:cs="Times New Roman" w:hAnsi="Times New Roman" w:eastAsia="Times New Roman" w:ascii="Times New Roman"/>
          <w:spacing w:val="29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-12"/>
          <w:w w:val="118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oluci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12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cohere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actualizada</w:t>
      </w:r>
      <w:r>
        <w:rPr>
          <w:rFonts w:cs="Times New Roman" w:hAnsi="Times New Roman" w:eastAsia="Times New Roman" w:ascii="Times New Roman"/>
          <w:spacing w:val="3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bility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bitos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caciones.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4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aptu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realizadas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ensas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  <w:sectPr>
          <w:pgMar w:header="1885" w:footer="1443" w:top="2220" w:bottom="280" w:left="1680" w:right="1620"/>
          <w:pgSz w:w="11920" w:h="16840"/>
        </w:sectPr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40"/>
        <w:ind w:left="660" w:right="-67"/>
      </w:pPr>
      <w:r>
        <w:rPr>
          <w:rFonts w:cs="Meiryo" w:hAnsi="Meiryo" w:eastAsia="Meiryo" w:ascii="Meiryo"/>
          <w:spacing w:val="0"/>
          <w:w w:val="100"/>
          <w:position w:val="4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9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1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4"/>
          <w:sz w:val="24"/>
          <w:szCs w:val="24"/>
        </w:rPr>
        <w:t>sean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20"/>
          <w:cols w:num="2" w:equalWidth="off">
            <w:col w:w="3923" w:space="108"/>
            <w:col w:w="458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tiles,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reflejar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endencia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tenerlos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963" w:right="1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inmenso,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pasan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incorrecto.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/>
        <w:ind w:left="963" w:right="12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ısticas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admi-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complejos,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mero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 w:lineRule="auto" w:line="251"/>
        <w:ind w:left="963" w:right="1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pidame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excesi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minimiz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icame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ıstica.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/>
        <w:ind w:left="963" w:right="12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nica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gesti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laces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suficie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sofisticados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acomp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3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2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aptu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textual,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precisos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costo.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3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ncionalidad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aptu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tegrada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tegrated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vi-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ronme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(IDE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60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ministraci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acom-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ltiples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existen.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33" w:hanging="316"/>
        <w:sectPr>
          <w:type w:val="continuous"/>
          <w:pgSz w:w="11920" w:h="16840"/>
          <w:pgMar w:top="700" w:bottom="0" w:left="1680" w:right="16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nicas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maximicen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reutilizaci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ducto.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3.4.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Se</w:t>
      </w:r>
      <w:r>
        <w:rPr>
          <w:rFonts w:cs="Times New Roman" w:hAnsi="Times New Roman" w:eastAsia="Times New Roman" w:ascii="Times New Roman"/>
          <w:spacing w:val="-2"/>
          <w:w w:val="118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-191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-11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quedar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acotada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ıfico,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consistencia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5"/>
          <w:w w:val="11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claro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costo-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correcto.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2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7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2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ıfic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9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determinar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correcto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3.5.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Escalabilidad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19"/>
        <w:ind w:left="963" w:right="68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2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adecuadame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largos.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6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esenciales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tuales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compleja,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carecen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ısticas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sofisticadas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filtrado,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3" w:lineRule="auto" w:line="218"/>
        <w:ind w:left="963" w:right="67" w:hanging="303"/>
        <w:sectPr>
          <w:pgMar w:header="1885" w:footer="1443" w:top="2220" w:bottom="280" w:left="1680" w:right="1680"/>
          <w:pgSz w:w="11920" w:h="16840"/>
        </w:sectPr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compuestos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tructurados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enlazar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usarlos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escalabilidad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onibles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actual-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ecesario,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eficie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mero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ciados.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9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escalables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endie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hetero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eneo,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tam</w:t>
      </w:r>
      <w:r>
        <w:rPr>
          <w:rFonts w:cs="Times New Roman" w:hAnsi="Times New Roman" w:eastAsia="Times New Roman" w:ascii="Times New Roman"/>
          <w:spacing w:val="1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considerable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ebilme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estructurado.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3.6.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0"/>
          <w:w w:val="124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actores</w:t>
      </w:r>
      <w:r>
        <w:rPr>
          <w:rFonts w:cs="Times New Roman" w:hAnsi="Times New Roman" w:eastAsia="Times New Roman" w:ascii="Times New Roman"/>
          <w:spacing w:val="30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11"/>
          <w:w w:val="126"/>
          <w:sz w:val="34"/>
          <w:szCs w:val="34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umanos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aticos</w:t>
      </w:r>
      <w:r>
        <w:rPr>
          <w:rFonts w:cs="Times New Roman" w:hAnsi="Times New Roman" w:eastAsia="Times New Roman" w:ascii="Times New Roman"/>
          <w:spacing w:val="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du-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ciendo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candidatos.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analista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capaz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aluarlos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correctame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diferenciar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uenos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malos,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confiar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completitud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resul-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63"/>
      </w:pP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visible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uame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terrumpido</w:t>
      </w:r>
      <w:r>
        <w:rPr>
          <w:rFonts w:cs="Times New Roman" w:hAnsi="Times New Roman" w:eastAsia="Times New Roman" w:ascii="Times New Roman"/>
          <w:spacing w:val="3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teracciones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osible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automatizar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ceso.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enlazan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ticame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creados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ersonas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frecue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ienden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ertenecen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necesidades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surgiendo.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vulnerabilidades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fallas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umanas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enir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minimizar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impacto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curran.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ersonas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barreras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pleto.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3.7.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-3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-191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ali</w:t>
      </w:r>
      <w:r>
        <w:rPr>
          <w:rFonts w:cs="Times New Roman" w:hAnsi="Times New Roman" w:eastAsia="Times New Roman" w:ascii="Times New Roman"/>
          <w:spacing w:val="1"/>
          <w:w w:val="117"/>
          <w:sz w:val="34"/>
          <w:szCs w:val="34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costo-</w:t>
      </w:r>
      <w:r>
        <w:rPr>
          <w:rFonts w:cs="Times New Roman" w:hAnsi="Times New Roman" w:eastAsia="Times New Roman" w:ascii="Times New Roman"/>
          <w:spacing w:val="12"/>
          <w:w w:val="120"/>
          <w:sz w:val="34"/>
          <w:szCs w:val="34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eneficio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escenario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completo,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1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bstracci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ositos</w:t>
      </w:r>
      <w:r>
        <w:rPr>
          <w:rFonts w:cs="Times New Roman" w:hAnsi="Times New Roman" w:eastAsia="Times New Roman" w:ascii="Times New Roman"/>
          <w:spacing w:val="28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actico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erminos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costo.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carece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costo-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ıe,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tratamie</w:t>
      </w:r>
      <w:r>
        <w:rPr>
          <w:rFonts w:cs="Times New Roman" w:hAnsi="Times New Roman" w:eastAsia="Times New Roman" w:ascii="Times New Roman"/>
          <w:spacing w:val="-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selecci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otenciales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surgir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8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infor-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eficie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ctico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aplicable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factores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tam</w:t>
      </w:r>
      <w:r>
        <w:rPr>
          <w:rFonts w:cs="Times New Roman" w:hAnsi="Times New Roman" w:eastAsia="Times New Roman" w:ascii="Times New Roman"/>
          <w:spacing w:val="1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esfuerzo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calidad.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ıtica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olatilidad,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racias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3.8.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9"/>
          <w:w w:val="121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-185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et</w:t>
      </w:r>
      <w:r>
        <w:rPr>
          <w:rFonts w:cs="Times New Roman" w:hAnsi="Times New Roman" w:eastAsia="Times New Roman" w:ascii="Times New Roman"/>
          <w:spacing w:val="11"/>
          <w:w w:val="125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herramie</w:t>
      </w:r>
      <w:r>
        <w:rPr>
          <w:rFonts w:cs="Times New Roman" w:hAnsi="Times New Roman" w:eastAsia="Times New Roman" w:ascii="Times New Roman"/>
          <w:spacing w:val="-10"/>
          <w:w w:val="124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30"/>
          <w:sz w:val="34"/>
          <w:szCs w:val="3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19"/>
        <w:ind w:left="963" w:right="67" w:hanging="303"/>
        <w:sectPr>
          <w:pgMar w:header="1885" w:footer="1443" w:top="2220" w:bottom="280" w:left="1680" w:right="1680"/>
          <w:pgSz w:w="11920" w:h="16840"/>
        </w:sectPr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ul-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suficie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sofistica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963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ultimedia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he-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6" w:lineRule="auto" w:line="235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esencial,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2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falta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tefactos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imprecisi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2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implica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actividades: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3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cubrir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completo.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ultimedia.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5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automatizaci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7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funcionales.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3.9.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34"/>
          <w:szCs w:val="34"/>
        </w:rPr>
        <w:t>Pr</w:t>
      </w:r>
      <w:r>
        <w:rPr>
          <w:rFonts w:cs="Times New Roman" w:hAnsi="Times New Roman" w:eastAsia="Times New Roman" w:ascii="Times New Roman"/>
          <w:spacing w:val="11"/>
          <w:w w:val="13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34"/>
          <w:szCs w:val="34"/>
        </w:rPr>
        <w:t>cesos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19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desarrollo.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3" w:lineRule="auto" w:line="235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alternati</w:t>
      </w:r>
      <w:r>
        <w:rPr>
          <w:rFonts w:cs="Times New Roman" w:hAnsi="Times New Roman" w:eastAsia="Times New Roman" w:ascii="Times New Roman"/>
          <w:spacing w:val="-12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algunos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 w:lineRule="auto" w:line="251"/>
        <w:ind w:left="963" w:right="73" w:hanging="6"/>
      </w:pP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inco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encias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terminolo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andares,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carencia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estructuras,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formatos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hetero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eneos,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963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23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osibilidad/capa</w:t>
      </w:r>
      <w:r>
        <w:rPr>
          <w:rFonts w:cs="Times New Roman" w:hAnsi="Times New Roman" w:eastAsia="Times New Roman" w:ascii="Times New Roman"/>
          <w:spacing w:val="3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idad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ati-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3.10.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45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Conformidad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aseguran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aun-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bito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claro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estigadores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nales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letame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existencia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mismos.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8" w:lineRule="auto" w:line="235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2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eruditos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3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influencia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tenidos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3" w:lineRule="exact" w:line="140"/>
        <w:sectPr>
          <w:pgMar w:header="1885" w:footer="1443" w:top="2220" w:bottom="280" w:left="1680" w:right="1680"/>
          <w:pgSz w:w="11920" w:h="16840"/>
        </w:sectPr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40"/>
        <w:ind w:left="660" w:right="-67"/>
      </w:pPr>
      <w:r>
        <w:rPr>
          <w:rFonts w:cs="Meiryo" w:hAnsi="Meiryo" w:eastAsia="Meiryo" w:ascii="Meiryo"/>
          <w:spacing w:val="0"/>
          <w:w w:val="100"/>
          <w:position w:val="4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5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4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80"/>
          <w:cols w:num="2" w:equalWidth="off">
            <w:col w:w="1621" w:space="194"/>
            <w:col w:w="674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claro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9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regulaciones.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Establecer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dictamine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andares</w:t>
      </w:r>
      <w:r>
        <w:rPr>
          <w:rFonts w:cs="Times New Roman" w:hAnsi="Times New Roman" w:eastAsia="Times New Roman" w:ascii="Times New Roman"/>
          <w:spacing w:val="2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acionados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Sumarse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influir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ares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escenarios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probar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tas,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cum-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ndares.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3.11.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8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Mediciones</w:t>
      </w:r>
      <w:r>
        <w:rPr>
          <w:rFonts w:cs="Times New Roman" w:hAnsi="Times New Roman" w:eastAsia="Times New Roman" w:ascii="Times New Roman"/>
          <w:spacing w:val="46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Ben</w:t>
      </w:r>
      <w:r>
        <w:rPr>
          <w:rFonts w:cs="Times New Roman" w:hAnsi="Times New Roman" w:eastAsia="Times New Roman" w:ascii="Times New Roman"/>
          <w:spacing w:val="-10"/>
          <w:w w:val="120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hmarks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35"/>
        <w:ind w:left="963" w:right="67" w:hanging="303"/>
        <w:sectPr>
          <w:type w:val="continuous"/>
          <w:pgSz w:w="11920" w:h="16840"/>
          <w:pgMar w:top="700" w:bottom="0" w:left="1680" w:right="1680"/>
        </w:sectPr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ıricos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ecesitan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eto-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estigadores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fesionales.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963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ıas,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aho-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enchmarks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estudios.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0" w:lineRule="auto" w:line="219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enchmarks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etricas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lidadas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ıricas.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7" w:lineRule="auto" w:line="219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realizado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buenas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enchmarks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compatibles.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7" w:lineRule="auto" w:line="219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enchmarks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ecni-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efinidas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3" w:lineRule="auto" w:line="235"/>
        <w:ind w:left="963" w:right="68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detecci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determina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eficacia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detecc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rores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actuales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primiti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alidos.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ıric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enchmarks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medidas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calidad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3.12.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64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8"/>
          <w:w w:val="11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ransferencia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5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tecnolo</w:t>
      </w:r>
      <w:r>
        <w:rPr>
          <w:rFonts w:cs="Times New Roman" w:hAnsi="Times New Roman" w:eastAsia="Times New Roman" w:ascii="Times New Roman"/>
          <w:spacing w:val="-43"/>
          <w:w w:val="113"/>
          <w:sz w:val="34"/>
          <w:szCs w:val="34"/>
        </w:rPr>
        <w:t>g</w:t>
      </w:r>
      <w:r>
        <w:rPr>
          <w:rFonts w:cs="Times New Roman" w:hAnsi="Times New Roman" w:eastAsia="Times New Roman" w:ascii="Times New Roman"/>
          <w:spacing w:val="-150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transferir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soluciones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dustria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reacios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nicas</w:t>
      </w:r>
      <w:r>
        <w:rPr>
          <w:rFonts w:cs="Times New Roman" w:hAnsi="Times New Roman" w:eastAsia="Times New Roman" w:ascii="Times New Roman"/>
          <w:spacing w:val="1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eficacia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demostrada.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/>
        <w:ind w:left="963" w:right="67" w:hanging="303"/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carencia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estigadores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profesionales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limita,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estigadores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acceder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reales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nicas,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inhi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troalime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estigadores.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2" w:lineRule="auto" w:line="219"/>
        <w:ind w:left="963" w:right="67" w:hanging="303"/>
        <w:sectPr>
          <w:pgMar w:header="1885" w:footer="1443" w:top="2220" w:bottom="280" w:left="1680" w:right="1680"/>
          <w:pgSz w:w="11920" w:h="16840"/>
        </w:sectPr>
      </w:pPr>
      <w:r>
        <w:rPr>
          <w:rFonts w:cs="Meiryo" w:hAnsi="Meiryo" w:eastAsia="Meiryo" w:ascii="Meiryo"/>
          <w:spacing w:val="0"/>
          <w:w w:val="100"/>
          <w:sz w:val="24"/>
          <w:szCs w:val="24"/>
        </w:rPr>
        <w:t>×</w:t>
      </w:r>
      <w:r>
        <w:rPr>
          <w:rFonts w:cs="Meiryo" w:hAnsi="Meiryo" w:eastAsia="Meiryo" w:ascii="Meiryo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mostrar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pruebas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963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suficie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rigurosos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pruebas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industria.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3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infra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uctura</w:t>
      </w:r>
      <w:r>
        <w:rPr>
          <w:rFonts w:cs="Times New Roman" w:hAnsi="Times New Roman" w:eastAsia="Times New Roman" w:ascii="Times New Roman"/>
          <w:spacing w:val="3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organizar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transferencia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estudio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exitosos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darlos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eficacia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tabilidad</w:t>
      </w:r>
      <w:r>
        <w:rPr>
          <w:rFonts w:cs="Times New Roman" w:hAnsi="Times New Roman" w:eastAsia="Times New Roman" w:ascii="Times New Roman"/>
          <w:spacing w:val="-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ecnica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frecen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bito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industrial.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 w:hanging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necesidades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ermi-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calidad,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316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guardia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administraci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industriales.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Manos</w:t>
      </w:r>
      <w:r>
        <w:rPr>
          <w:rFonts w:cs="Times New Roman" w:hAnsi="Times New Roman" w:eastAsia="Times New Roman" w:ascii="Times New Roman"/>
          <w:spacing w:val="40"/>
          <w:w w:val="12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a</w:t>
      </w:r>
      <w:r>
        <w:rPr>
          <w:rFonts w:cs="Times New Roman" w:hAnsi="Times New Roman" w:eastAsia="Times New Roman" w:ascii="Times New Roman"/>
          <w:spacing w:val="116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obra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4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quema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acomp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he-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rramie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3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45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existen-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manera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acionan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aciones.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2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Requerimie</w:t>
      </w:r>
      <w:r>
        <w:rPr>
          <w:rFonts w:cs="Times New Roman" w:hAnsi="Times New Roman" w:eastAsia="Times New Roman" w:ascii="Times New Roman"/>
          <w:spacing w:val="-7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tos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                                                                </w:t>
      </w:r>
      <w:r>
        <w:rPr>
          <w:rFonts w:cs="Times New Roman" w:hAnsi="Times New Roman" w:eastAsia="Times New Roman" w:ascii="Times New Roman"/>
          <w:spacing w:val="29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4.1.1.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tr</w:t>
      </w:r>
      <w:r>
        <w:rPr>
          <w:rFonts w:cs="Times New Roman" w:hAnsi="Times New Roman" w:eastAsia="Times New Roman" w:ascii="Times New Roman"/>
          <w:spacing w:val="6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ccio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                                                                     </w:t>
      </w:r>
      <w:r>
        <w:rPr>
          <w:rFonts w:cs="Times New Roman" w:hAnsi="Times New Roman" w:eastAsia="Times New Roman" w:ascii="Times New Roman"/>
          <w:spacing w:val="28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esquema</w:t>
      </w:r>
      <w:r>
        <w:rPr>
          <w:rFonts w:cs="Times New Roman" w:hAnsi="Times New Roman" w:eastAsia="Times New Roman" w:ascii="Times New Roman"/>
          <w:spacing w:val="17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traceabili</w:t>
      </w:r>
      <w:r>
        <w:rPr>
          <w:rFonts w:cs="Times New Roman" w:hAnsi="Times New Roman" w:eastAsia="Times New Roman" w:ascii="Times New Roman"/>
          <w:spacing w:val="-7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propuesto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                          </w:t>
      </w:r>
      <w:r>
        <w:rPr>
          <w:rFonts w:cs="Times New Roman" w:hAnsi="Times New Roman" w:eastAsia="Times New Roman" w:ascii="Times New Roman"/>
          <w:spacing w:val="41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4.2.1.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prototi</w:t>
      </w:r>
      <w:r>
        <w:rPr>
          <w:rFonts w:cs="Times New Roman" w:hAnsi="Times New Roman" w:eastAsia="Times New Roman" w:ascii="Times New Roman"/>
          <w:spacing w:val="9"/>
          <w:w w:val="1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                                                                     </w:t>
      </w:r>
      <w:r>
        <w:rPr>
          <w:rFonts w:cs="Times New Roman" w:hAnsi="Times New Roman" w:eastAsia="Times New Roman" w:ascii="Times New Roman"/>
          <w:spacing w:val="19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herramie</w:t>
      </w:r>
      <w:r>
        <w:rPr>
          <w:rFonts w:cs="Times New Roman" w:hAnsi="Times New Roman" w:eastAsia="Times New Roman" w:ascii="Times New Roman"/>
          <w:spacing w:val="-5"/>
          <w:w w:val="10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spacing w:val="54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Arqui</w:t>
      </w:r>
      <w:r>
        <w:rPr>
          <w:rFonts w:cs="Times New Roman" w:hAnsi="Times New Roman" w:eastAsia="Times New Roman" w:ascii="Times New Roman"/>
          <w:spacing w:val="1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ctur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56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pict>
          <v:group style="position:absolute;margin-left:331.843pt;margin-top:10.0705pt;width:3.273pt;height:0pt;mso-position-horizontal-relative:page;mso-position-vertical-relative:paragraph;z-index:-8958" coordorigin="6637,201" coordsize="65,0">
            <v:shape style="position:absolute;left:6637;top:201;width:65;height:0" coordorigin="6637,201" coordsize="65,0" path="m6637,201l6702,201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348.195pt;margin-top:10.0705pt;width:3.273pt;height:0pt;mso-position-horizontal-relative:page;mso-position-vertical-relative:paragraph;z-index:-8957" coordorigin="6964,201" coordsize="65,0">
            <v:shape style="position:absolute;left:6964;top:201;width:65;height:0" coordorigin="6964,201" coordsize="65,0" path="m6964,201l7029,201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8"/>
          <w:w w:val="11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ransformaci</w:t>
      </w:r>
      <w:r>
        <w:rPr>
          <w:rFonts w:cs="Times New Roman" w:hAnsi="Times New Roman" w:eastAsia="Times New Roman" w:ascii="Times New Roman"/>
          <w:spacing w:val="-109"/>
          <w:w w:val="148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Qvto</w:t>
      </w:r>
      <w:r>
        <w:rPr>
          <w:rFonts w:cs="Times New Roman" w:hAnsi="Times New Roman" w:eastAsia="Times New Roman" w:ascii="Times New Roman"/>
          <w:spacing w:val="-19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race</w:t>
      </w:r>
      <w:r>
        <w:rPr>
          <w:rFonts w:cs="Times New Roman" w:hAnsi="Times New Roman" w:eastAsia="Times New Roman" w:ascii="Times New Roman"/>
          <w:spacing w:val="25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  <w:sectPr>
          <w:pgMar w:header="1885" w:footer="1443" w:top="2220" w:bottom="280" w:left="1680" w:right="1680"/>
          <w:headerReference w:type="default" r:id="rId20"/>
          <w:pgSz w:w="11920" w:h="16840"/>
        </w:sectPr>
      </w:pPr>
      <w:r>
        <w:pict>
          <v:group style="position:absolute;margin-left:102.884pt;margin-top:21.2455pt;width:402.716pt;height:0pt;mso-position-horizontal-relative:page;mso-position-vertical-relative:paragraph;z-index:-8956" coordorigin="2058,425" coordsize="8054,0">
            <v:shape style="position:absolute;left:2058;top:425;width:8054;height:0" coordorigin="2058,425" coordsize="8054,0" path="m2058,425l10112,425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4.3.4.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fico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tabular</w:t>
      </w:r>
      <w:r>
        <w:rPr>
          <w:rFonts w:cs="Times New Roman" w:hAnsi="Times New Roman" w:eastAsia="Times New Roman" w:ascii="Times New Roman"/>
          <w:spacing w:val="25"/>
          <w:w w:val="11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0"/>
          <w:w w:val="11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raceEditor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                             </w:t>
      </w:r>
      <w:r>
        <w:rPr>
          <w:rFonts w:cs="Times New Roman" w:hAnsi="Times New Roman" w:eastAsia="Times New Roman" w:ascii="Times New Roman"/>
          <w:spacing w:val="29"/>
          <w:w w:val="11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4.1.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Requerimie</w:t>
      </w:r>
      <w:r>
        <w:rPr>
          <w:rFonts w:cs="Times New Roman" w:hAnsi="Times New Roman" w:eastAsia="Times New Roman" w:ascii="Times New Roman"/>
          <w:spacing w:val="-9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4.1.1.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9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spacing w:val="9"/>
          <w:w w:val="13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ducci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almac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ınima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necesaria.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logra-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deseable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Conc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epto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2pt;width:3.603pt;height:0pt;mso-position-horizontal-relative:page;mso-position-vertical-relative:paragraph;z-index:-895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endien-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5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ıcitamente</w:t>
      </w:r>
      <w:r>
        <w:rPr>
          <w:rFonts w:cs="Times New Roman" w:hAnsi="Times New Roman" w:eastAsia="Times New Roman" w:ascii="Times New Roman"/>
          <w:spacing w:val="5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anularity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5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osible,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liza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roles,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2pt;width:3.603pt;height:0pt;mso-position-horizontal-relative:page;mso-position-vertical-relative:paragraph;z-index:-895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ncionalidad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adaptaci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4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sencilla.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3pt;width:3.603pt;height:0pt;mso-position-horizontal-relative:page;mso-position-vertical-relative:paragraph;z-index:-895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infinidad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siempre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lidaci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ıtimos.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51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lizar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4.2.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esquema</w:t>
      </w:r>
      <w:r>
        <w:rPr>
          <w:rFonts w:cs="Times New Roman" w:hAnsi="Times New Roman" w:eastAsia="Times New Roman" w:ascii="Times New Roman"/>
          <w:spacing w:val="28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traceabili</w:t>
      </w:r>
      <w:r>
        <w:rPr>
          <w:rFonts w:cs="Times New Roman" w:hAnsi="Times New Roman" w:eastAsia="Times New Roman" w:ascii="Times New Roman"/>
          <w:spacing w:val="-11"/>
          <w:w w:val="124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46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  <w:sectPr>
          <w:pgMar w:header="1885" w:footer="1443" w:top="2220" w:bottom="280" w:left="1680" w:right="1680"/>
          <w:headerReference w:type="default" r:id="rId21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cumplir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consignas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700" w:bottom="0" w:left="1680" w:right="1680"/>
          <w:cols w:num="2" w:equalWidth="off">
            <w:col w:w="937" w:space="187"/>
            <w:col w:w="743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gicame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ınim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secundaria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engloba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esquema.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flexible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escena-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rio/dominio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22.37pt;height:255.93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0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2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  <w:sectPr>
          <w:pgMar w:header="1885" w:footer="1443" w:top="2220" w:bottom="280" w:left="168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700" w:bottom="0" w:left="1680" w:right="1300"/>
          <w:cols w:num="2" w:equalWidth="off">
            <w:col w:w="4137" w:space="170"/>
            <w:col w:w="463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compuesta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4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1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ertenece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rmatio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optati</w:t>
      </w:r>
      <w:r>
        <w:rPr>
          <w:rFonts w:cs="Times New Roman" w:hAnsi="Times New Roman" w:eastAsia="Times New Roman" w:ascii="Times New Roman"/>
          <w:spacing w:val="-13"/>
          <w:w w:val="11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ıgene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os/resultados</w:t>
      </w:r>
      <w:r>
        <w:rPr>
          <w:rFonts w:cs="Times New Roman" w:hAnsi="Times New Roman" w:eastAsia="Times New Roman" w:ascii="Times New Roman"/>
          <w:spacing w:val="3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rget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45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1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iden-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diccionario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452" w:firstLine="351"/>
        <w:sectPr>
          <w:type w:val="continuous"/>
          <w:pgSz w:w="11920" w:h="16840"/>
          <w:pgMar w:top="700" w:bottom="0" w:left="1680" w:right="130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tenemos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ransf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tificaci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diccionario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1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quema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refleja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adap-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infinidad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escenarios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ıas,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4"/>
          <w:w w:val="14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2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4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determinar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determinad</w:t>
      </w:r>
      <w:r>
        <w:rPr>
          <w:rFonts w:cs="Times New Roman" w:hAnsi="Times New Roman" w:eastAsia="Times New Roman" w:ascii="Times New Roman"/>
          <w:spacing w:val="2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-18"/>
          <w:w w:val="9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9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eArtefact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amen-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estructura:</w:t>
      </w:r>
      <w:r>
        <w:rPr>
          <w:rFonts w:cs="Times New Roman" w:hAnsi="Times New Roman" w:eastAsia="Times New Roman" w:ascii="Times New Roman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tifica,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aso-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padre,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gracias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estructura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rquica.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jerarq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4.2.1.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que</w:t>
      </w:r>
      <w:r>
        <w:rPr>
          <w:rFonts w:cs="Times New Roman" w:hAnsi="Times New Roman" w:eastAsia="Times New Roman" w:ascii="Times New Roman"/>
          <w:spacing w:val="23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ofrece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</w:pPr>
      <w:r>
        <w:pict>
          <v:group style="position:absolute;margin-left:121.406pt;margin-top:8.37262pt;width:3.603pt;height:0pt;mso-position-horizontal-relative:page;mso-position-vertical-relative:paragraph;z-index:-895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funcionalidad</w:t>
      </w:r>
      <w:r>
        <w:rPr>
          <w:rFonts w:cs="Times New Roman" w:hAnsi="Times New Roman" w:eastAsia="Times New Roman" w:ascii="Times New Roman"/>
          <w:spacing w:val="27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versionado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refleje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dificaciones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realizando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tareas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4"/>
      </w:pPr>
      <w:r>
        <w:pict>
          <v:group style="position:absolute;margin-left:121.406pt;margin-top:8.37163pt;width:3.603pt;height:0pt;mso-position-horizontal-relative:page;mso-position-vertical-relative:paragraph;z-index:-8949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2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34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14"/>
          <w:w w:val="12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det</w:t>
      </w:r>
      <w:r>
        <w:rPr>
          <w:rFonts w:cs="Times New Roman" w:hAnsi="Times New Roman" w:eastAsia="Times New Roman" w:ascii="Times New Roman"/>
          <w:spacing w:val="-14"/>
          <w:w w:val="1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4"/>
          <w:w w:val="11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41"/>
          <w:w w:val="17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4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4"/>
          <w:w w:val="13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determinen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lido.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4.3.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34"/>
          <w:szCs w:val="34"/>
        </w:rPr>
        <w:t>prototi</w:t>
      </w:r>
      <w:r>
        <w:rPr>
          <w:rFonts w:cs="Times New Roman" w:hAnsi="Times New Roman" w:eastAsia="Times New Roman" w:ascii="Times New Roman"/>
          <w:spacing w:val="12"/>
          <w:w w:val="128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materializa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4.3.1.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herramie</w:t>
      </w:r>
      <w:r>
        <w:rPr>
          <w:rFonts w:cs="Times New Roman" w:hAnsi="Times New Roman" w:eastAsia="Times New Roman" w:ascii="Times New Roman"/>
          <w:spacing w:val="-8"/>
          <w:w w:val="126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8"/>
          <w:szCs w:val="28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acomp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trada/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rigen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resul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do/destino,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amigable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1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generaron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ejec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osib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ilitando: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</w:pPr>
      <w:r>
        <w:pict>
          <v:group style="position:absolute;margin-left:121.406pt;margin-top:8.37162pt;width:3.603pt;height:0pt;mso-position-horizontal-relative:page;mso-position-vertical-relative:paragraph;z-index:-8948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2648"/>
      </w:pPr>
      <w:r>
        <w:pict>
          <v:group style="position:absolute;margin-left:121.406pt;margin-top:8.37262pt;width:3.603pt;height:0pt;mso-position-horizontal-relative:page;mso-position-vertical-relative:paragraph;z-index:-8947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0.0416pt;width:3.603pt;height:0pt;mso-position-horizontal-relative:page;mso-position-vertical-relative:paragraph;z-index:-8946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secuencia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amie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explicado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terio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resumen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idea.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6pt;height:36.4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6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ncia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Query/View/</w:t>
      </w:r>
      <w:r>
        <w:rPr>
          <w:rFonts w:cs="Times New Roman" w:hAnsi="Times New Roman" w:eastAsia="Times New Roman" w:ascii="Times New Roman"/>
          <w:spacing w:val="-19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ransformation</w:t>
      </w:r>
      <w:r>
        <w:rPr>
          <w:rFonts w:cs="Times New Roman" w:hAnsi="Times New Roman" w:eastAsia="Times New Roman" w:ascii="Times New Roman"/>
          <w:spacing w:val="1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(QVT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resultado.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aclarar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ıcitame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pict>
          <v:group style="position:absolute;margin-left:393.063pt;margin-top:39.8951pt;width:3.512pt;height:0pt;mso-position-horizontal-relative:page;mso-position-vertical-relative:paragraph;z-index:-8945" coordorigin="7861,798" coordsize="70,0">
            <v:shape style="position:absolute;left:7861;top:798;width:70;height:0" coordorigin="7861,798" coordsize="70,0" path="m7861,798l7932,798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410.139pt;margin-top:39.8951pt;width:3.512pt;height:0pt;mso-position-horizontal-relative:page;mso-position-vertical-relative:paragraph;z-index:-8944" coordorigin="8203,798" coordsize="70,0">
            <v:shape style="position:absolute;left:8203;top:798;width:70;height:0" coordorigin="8203,798" coordsize="70,0" path="m8203,798l8273,79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transforma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(visto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1"/>
          <w:w w:val="11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manera,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acceder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ıamos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raceEdit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ediciones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deseen.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4.3.2.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8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Arquitectura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  <w:sectPr>
          <w:pgMar w:header="1885" w:footer="1443" w:top="2220" w:bottom="280" w:left="1680" w:right="1620"/>
          <w:pgSz w:w="11920" w:h="16840"/>
        </w:sectPr>
      </w:pPr>
      <w:r>
        <w:pict>
          <v:group style="position:absolute;margin-left:436.887pt;margin-top:11.0041pt;width:3.512pt;height:0pt;mso-position-horizontal-relative:page;mso-position-vertical-relative:paragraph;z-index:-8943" coordorigin="8738,220" coordsize="70,0">
            <v:shape style="position:absolute;left:8738;top:220;width:70;height:0" coordorigin="8738,220" coordsize="70,0" path="m8738,220l8808,220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453.962pt;margin-top:11.0041pt;width:3.512pt;height:0pt;mso-position-horizontal-relative:page;mso-position-vertical-relative:paragraph;z-index:-8942" coordorigin="9079,220" coordsize="70,0">
            <v:shape style="position:absolute;left:9079;top:220;width:70;height:0" coordorigin="9079,220" coordsize="70,0" path="m9079,220l9149,220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odulos:</w:t>
      </w:r>
      <w:r>
        <w:rPr>
          <w:rFonts w:cs="Times New Roman" w:hAnsi="Times New Roman" w:eastAsia="Times New Roman" w:ascii="Times New Roman"/>
          <w:spacing w:val="5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raceEdit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tabul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3"/>
      </w:pPr>
      <w:r>
        <w:pict>
          <v:shape type="#_x0000_t75" style="width:397.215pt;height:365.04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286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29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delo)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2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anexo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6.5.3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similar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ransfor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3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TL)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2132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4.3.3.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3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ransformaci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Qvto</w:t>
      </w:r>
      <w:r>
        <w:rPr>
          <w:rFonts w:cs="Times New Roman" w:hAnsi="Times New Roman" w:eastAsia="Times New Roman" w:ascii="Times New Roman"/>
          <w:spacing w:val="-34"/>
          <w:w w:val="125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race</w:t>
      </w:r>
      <w:r>
        <w:rPr>
          <w:rFonts w:cs="Times New Roman" w:hAnsi="Times New Roman" w:eastAsia="Times New Roman" w:ascii="Times New Roman"/>
          <w:spacing w:val="-15"/>
          <w:w w:val="12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61"/>
          <w:w w:val="125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61"/>
          <w:w w:val="125"/>
          <w:sz w:val="28"/>
          <w:szCs w:val="28"/>
        </w:rPr>
      </w:r>
      <w:r>
        <w:rPr>
          <w:rFonts w:cs="Times New Roman" w:hAnsi="Times New Roman" w:eastAsia="Times New Roman" w:ascii="Times New Roman"/>
          <w:spacing w:val="-27"/>
          <w:w w:val="13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5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50"/>
          <w:w w:val="204"/>
          <w:sz w:val="28"/>
          <w:szCs w:val="28"/>
        </w:rPr>
      </w:r>
      <w:r>
        <w:rPr>
          <w:rFonts w:cs="Times New Roman" w:hAnsi="Times New Roman" w:eastAsia="Times New Roman" w:ascii="Times New Roman"/>
          <w:spacing w:val="7"/>
          <w:w w:val="204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7"/>
          <w:w w:val="204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7"/>
          <w:w w:val="204"/>
          <w:sz w:val="28"/>
          <w:szCs w:val="28"/>
        </w:rPr>
      </w:r>
      <w:r>
        <w:rPr>
          <w:rFonts w:cs="Times New Roman" w:hAnsi="Times New Roman" w:eastAsia="Times New Roman" w:ascii="Times New Roman"/>
          <w:spacing w:val="-27"/>
          <w:w w:val="13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29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mencion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tranformaci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basado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raceEdit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14.19pt;height:217.77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4.4: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raceEditor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7" w:lineRule="exact" w:line="260"/>
        <w:sectPr>
          <w:pgMar w:header="1885" w:footer="1443" w:top="2220" w:bottom="280" w:left="1680" w:right="1460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72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desarroll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460"/>
          <w:cols w:num="2" w:equalWidth="off">
            <w:col w:w="3868" w:space="209"/>
            <w:col w:w="470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5.5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ıa)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Anexo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6.5.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tada</w:t>
      </w:r>
      <w:r>
        <w:rPr>
          <w:rFonts w:cs="Times New Roman" w:hAnsi="Times New Roman" w:eastAsia="Times New Roman" w:ascii="Times New Roman"/>
          <w:spacing w:val="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tarios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incor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orados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2139"/>
      </w:pP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4.3.4.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40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Editor</w:t>
      </w:r>
      <w:r>
        <w:rPr>
          <w:rFonts w:cs="Times New Roman" w:hAnsi="Times New Roman" w:eastAsia="Times New Roman" w:ascii="Times New Roman"/>
          <w:spacing w:val="57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-2"/>
          <w:w w:val="125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8"/>
          <w:szCs w:val="28"/>
        </w:rPr>
        <w:t>fico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8"/>
          <w:szCs w:val="28"/>
        </w:rPr>
        <w:t>tabul</w:t>
      </w:r>
      <w:r>
        <w:rPr>
          <w:rFonts w:cs="Times New Roman" w:hAnsi="Times New Roman" w:eastAsia="Times New Roman" w:ascii="Times New Roman"/>
          <w:spacing w:val="1"/>
          <w:w w:val="13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20"/>
          <w:w w:val="13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3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raceEditor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293" w:firstLine="351"/>
        <w:sectPr>
          <w:type w:val="continuous"/>
          <w:pgSz w:w="11920" w:h="16840"/>
          <w:pgMar w:top="700" w:bottom="0" w:left="1680" w:right="146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19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plugin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analizar,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3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dificaciones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sobr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listado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agrupados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1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</w:pP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1072" w:space="195"/>
            <w:col w:w="7293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conformado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3"/>
      </w:pPr>
      <w:r>
        <w:pict>
          <v:group style="position:absolute;margin-left:121.406pt;margin-top:9.12162pt;width:3.603pt;height:0pt;mso-position-horizontal-relative:page;mso-position-vertical-relative:paragraph;z-index:-8941" coordorigin="2428,182" coordsize="72,0">
            <v:shape style="position:absolute;left:2428;top:182;width:72;height:0" coordorigin="2428,182" coordsize="72,0" path="m2428,182l2500,182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</w:pPr>
      <w:r>
        <w:pict>
          <v:group style="position:absolute;margin-left:121.406pt;margin-top:8.37162pt;width:3.603pt;height:0pt;mso-position-horizontal-relative:page;mso-position-vertical-relative:paragraph;z-index:-894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</w:pPr>
      <w:r>
        <w:pict>
          <v:group style="position:absolute;margin-left:121.406pt;margin-top:8.37262pt;width:3.603pt;height:0pt;mso-position-horizontal-relative:page;mso-position-vertical-relative:paragraph;z-index:-8939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4"/>
      </w:pPr>
      <w:r>
        <w:pict>
          <v:shape type="#_x0000_t75" style="width:396.14pt;height:215.76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4.5: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ceEditor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16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2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etalle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tas.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dividido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zonas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distribu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generado: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5009"/>
        <w:sectPr>
          <w:type w:val="continuous"/>
          <w:pgSz w:w="11920" w:h="16840"/>
          <w:pgMar w:top="700" w:bottom="0" w:left="1680" w:right="1680"/>
        </w:sectPr>
      </w:pPr>
      <w:r>
        <w:pict>
          <v:group style="position:absolute;margin-left:121.406pt;margin-top:8.37262pt;width:3.603pt;height:0pt;mso-position-horizontal-relative:page;mso-position-vertical-relative:paragraph;z-index:-8938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0.0406pt;width:3.603pt;height:0pt;mso-position-horizontal-relative:page;mso-position-vertical-relative:paragraph;z-index:-8937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51.7096pt;width:3.603pt;height:0pt;mso-position-horizontal-relative:page;mso-position-vertical-relative:paragraph;z-index:-8936" coordorigin="2428,1034" coordsize="72,0">
            <v:shape style="position:absolute;left:2428;top:1034;width:72;height:0" coordorigin="2428,1034" coordsize="72,0" path="m2428,1034l2500,1034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1"/>
          <w:w w:val="9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-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ransf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rmaciones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trazas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generaron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ellas,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ınea</w:t>
      </w:r>
      <w:r>
        <w:rPr>
          <w:rFonts w:cs="Times New Roman" w:hAnsi="Times New Roman" w:eastAsia="Times New Roman" w:ascii="Times New Roman"/>
          <w:spacing w:val="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ınea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trazos.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4"/>
      </w:pPr>
      <w:r>
        <w:pict>
          <v:shape type="#_x0000_t75" style="width:396.14pt;height:215.76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9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4.6: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afico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ermite: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3973"/>
      </w:pPr>
      <w:r>
        <w:pict>
          <v:group style="position:absolute;margin-left:121.406pt;margin-top:8.37263pt;width:3.603pt;height:0pt;mso-position-horizontal-relative:page;mso-position-vertical-relative:paragraph;z-index:-893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ersonalizadas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2204"/>
      </w:pPr>
      <w:r>
        <w:pict>
          <v:group style="position:absolute;margin-left:121.406pt;margin-top:8.37163pt;width:3.603pt;height:0pt;mso-position-horizontal-relative:page;mso-position-vertical-relative:paragraph;z-index:-893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cadores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2980"/>
      </w:pPr>
      <w:r>
        <w:pict>
          <v:group style="position:absolute;margin-left:121.406pt;margin-top:8.37163pt;width:3.603pt;height:0pt;mso-position-horizontal-relative:page;mso-position-vertical-relative:paragraph;z-index:-893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cadores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3pt;width:3.603pt;height:0pt;mso-position-horizontal-relative:page;mso-position-vertical-relative:paragraph;z-index:-893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2pt;width:3.603pt;height:0pt;mso-position-horizontal-relative:page;mso-position-vertical-relative:paragraph;z-index:-8931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(transform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2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extensos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(GMF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aficos</w:t>
      </w:r>
      <w:r>
        <w:rPr>
          <w:rFonts w:cs="Times New Roman" w:hAnsi="Times New Roman" w:eastAsia="Times New Roman" w:ascii="Times New Roman"/>
          <w:spacing w:val="1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4"/>
      </w:pPr>
      <w:r>
        <w:pict>
          <v:shape type="#_x0000_t75" style="width:396.14pt;height:215.76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4.7: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-3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edi-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licamos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teriorme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ordenada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tabulado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acuerdo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5965"/>
      </w:pPr>
      <w:r>
        <w:pict>
          <v:group style="position:absolute;margin-left:121.406pt;margin-top:8.37263pt;width:3.603pt;height:0pt;mso-position-horizontal-relative:page;mso-position-vertical-relative:paragraph;z-index:-893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0.0406pt;width:3.603pt;height:0pt;mso-position-horizontal-relative:page;mso-position-vertical-relative:paragraph;z-index:-8929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51.7096pt;width:3.603pt;height:0pt;mso-position-horizontal-relative:page;mso-position-vertical-relative:paragraph;z-index:-8928" coordorigin="2428,1034" coordsize="72,0">
            <v:shape style="position:absolute;left:2428;top:1034;width:72;height:0" coordorigin="2428,1034" coordsize="72,0" path="m2428,1034l2500,1034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73.3786pt;width:3.603pt;height:0pt;mso-position-horizontal-relative:page;mso-position-vertical-relative:paragraph;z-index:-8927" coordorigin="2428,1468" coordsize="72,0">
            <v:shape style="position:absolute;left:2428;top:1468;width:72;height:0" coordorigin="2428,1468" coordsize="72,0" path="m2428,1468l2500,1468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9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ransf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Enlace/</w:t>
      </w:r>
      <w:r>
        <w:rPr>
          <w:rFonts w:cs="Times New Roman" w:hAnsi="Times New Roman" w:eastAsia="Times New Roman" w:ascii="Times New Roman"/>
          <w:spacing w:val="-19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raza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963"/>
      </w:pPr>
      <w:r>
        <w:pict>
          <v:group style="position:absolute;margin-left:121.406pt;margin-top:8.67263pt;width:3.603pt;height:0pt;mso-position-horizontal-relative:page;mso-position-vertical-relative:paragraph;z-index:-8926" coordorigin="2428,173" coordsize="72,0">
            <v:shape style="position:absolute;left:2428;top:173;width:72;height:0" coordorigin="2428,173" coordsize="72,0" path="m2428,173l2500,173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rtefacto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</w:pPr>
      <w:r>
        <w:pict>
          <v:group style="position:absolute;margin-left:121.406pt;margin-top:8.37162pt;width:3.603pt;height:0pt;mso-position-horizontal-relative:page;mso-position-vertical-relative:paragraph;z-index:-892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</w:pPr>
      <w:r>
        <w:pict>
          <v:group style="position:absolute;margin-left:121.406pt;margin-top:8.37162pt;width:3.603pt;height:0pt;mso-position-horizontal-relative:page;mso-position-vertical-relative:paragraph;z-index:-892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rtefacto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visualizaci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iones: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4337"/>
      </w:pPr>
      <w:r>
        <w:pict>
          <v:group style="position:absolute;margin-left:121.406pt;margin-top:8.37262pt;width:3.603pt;height:0pt;mso-position-horizontal-relative:page;mso-position-vertical-relative:paragraph;z-index:-892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0.0406pt;width:3.603pt;height:0pt;mso-position-horizontal-relative:page;mso-position-vertical-relative:paragraph;z-index:-8922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51.7096pt;width:3.603pt;height:0pt;mso-position-horizontal-relative:page;mso-position-vertical-relative:paragraph;z-index:-8921" coordorigin="2428,1034" coordsize="72,0">
            <v:shape style="position:absolute;left:2428;top:1034;width:72;height:0" coordorigin="2428,1034" coordsize="72,0" path="m2428,1034l2500,1034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963"/>
        <w:sectPr>
          <w:pgMar w:header="1885" w:footer="1443" w:top="2220" w:bottom="280" w:left="1680" w:right="1680"/>
          <w:pgSz w:w="11920" w:h="16840"/>
        </w:sectPr>
      </w:pPr>
      <w:r>
        <w:pict>
          <v:group style="position:absolute;margin-left:121.406pt;margin-top:8.67262pt;width:3.603pt;height:0pt;mso-position-horizontal-relative:page;mso-position-vertical-relative:paragraph;z-index:-8920" coordorigin="2428,173" coordsize="72,0">
            <v:shape style="position:absolute;left:2428;top:173;width:72;height:0" coordorigin="2428,173" coordsize="72,0" path="m2428,173l2500,173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3"/>
      </w:pPr>
      <w:r>
        <w:pict>
          <v:group style="position:absolute;margin-left:121.406pt;margin-top:9.12262pt;width:3.603pt;height:0pt;mso-position-horizontal-relative:page;mso-position-vertical-relative:paragraph;z-index:-8919" coordorigin="2428,182" coordsize="72,0">
            <v:shape style="position:absolute;left:2428;top:182;width:72;height:0" coordorigin="2428,182" coordsize="72,0" path="m2428,182l2500,182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dela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-in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vironme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64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8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5"/>
          <w:w w:val="1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subsecci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agrupaci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uestro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raceEdit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tabular)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complejidad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olumen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cualquiera.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4"/>
      </w:pPr>
      <w:r>
        <w:pict>
          <v:shape type="#_x0000_t75" style="width:396.14pt;height:215.76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59" w:right="23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4.8: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4.8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ork-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dividido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zonas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desarrollada: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Zona</w:t>
      </w:r>
      <w:r>
        <w:rPr>
          <w:rFonts w:cs="Times New Roman" w:hAnsi="Times New Roman" w:eastAsia="Times New Roman" w:ascii="Times New Roman"/>
          <w:spacing w:val="-2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Expl</w:t>
      </w:r>
      <w:r>
        <w:rPr>
          <w:rFonts w:cs="Times New Roman" w:hAnsi="Times New Roman" w:eastAsia="Times New Roman" w:ascii="Times New Roman"/>
          <w:spacing w:val="-6"/>
          <w:w w:val="9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rer</w:t>
      </w:r>
      <w:r>
        <w:rPr>
          <w:rFonts w:cs="Times New Roman" w:hAnsi="Times New Roman" w:eastAsia="Times New Roman" w:ascii="Times New Roman"/>
          <w:spacing w:val="1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4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rquica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os)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orkspace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cargados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Zona</w:t>
      </w:r>
      <w:r>
        <w:rPr>
          <w:rFonts w:cs="Times New Roman" w:hAnsi="Times New Roman" w:eastAsia="Times New Roman" w:ascii="Times New Roman"/>
          <w:spacing w:val="49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4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Outline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encarga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resumen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estructura</w:t>
      </w:r>
      <w:r>
        <w:rPr>
          <w:rFonts w:cs="Times New Roman" w:hAnsi="Times New Roman" w:eastAsia="Times New Roman" w:ascii="Times New Roman"/>
          <w:spacing w:val="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o/seleccio-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1885" w:footer="1443" w:top="2220" w:bottom="280" w:left="1680" w:right="16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nado.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afico,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mostrar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completo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ermitir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recuadro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selecci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right="73" w:firstLine="57"/>
        <w:sectPr>
          <w:type w:val="continuous"/>
          <w:pgSz w:w="11920" w:h="16840"/>
          <w:pgMar w:top="700" w:bottom="0" w:left="1680" w:right="1680"/>
          <w:cols w:num="2" w:equalWidth="off">
            <w:col w:w="7337" w:space="126"/>
            <w:col w:w="109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egarlo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Zona</w:t>
      </w:r>
      <w:r>
        <w:rPr>
          <w:rFonts w:cs="Times New Roman" w:hAnsi="Times New Roman" w:eastAsia="Times New Roman" w:ascii="Times New Roman"/>
          <w:spacing w:val="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zona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espacio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4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Nuestro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afico</w:t>
      </w:r>
      <w:r>
        <w:rPr>
          <w:rFonts w:cs="Times New Roman" w:hAnsi="Times New Roman" w:eastAsia="Times New Roman" w:ascii="Times New Roman"/>
          <w:spacing w:val="3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seleccionemos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rer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raceEdit</w:t>
      </w:r>
      <w:r>
        <w:rPr>
          <w:rFonts w:cs="Times New Roman" w:hAnsi="Times New Roman" w:eastAsia="Times New Roman" w:ascii="Times New Roman"/>
          <w:spacing w:val="-5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Zona</w:t>
      </w:r>
      <w:r>
        <w:rPr>
          <w:rFonts w:cs="Times New Roman" w:hAnsi="Times New Roman" w:eastAsia="Times New Roman" w:ascii="Times New Roman"/>
          <w:spacing w:val="24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abular</w:t>
      </w:r>
      <w:r>
        <w:rPr>
          <w:rFonts w:cs="Times New Roman" w:hAnsi="Times New Roman" w:eastAsia="Times New Roman" w:ascii="Times New Roman"/>
          <w:spacing w:val="3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titulado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raza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teriorme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subsecci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segundo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plano,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seleccionado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w w:val="120"/>
          <w:sz w:val="49"/>
          <w:szCs w:val="49"/>
        </w:rPr>
        <w:t>Descri</w:t>
      </w:r>
      <w:r>
        <w:rPr>
          <w:rFonts w:cs="Times New Roman" w:hAnsi="Times New Roman" w:eastAsia="Times New Roman" w:ascii="Times New Roman"/>
          <w:spacing w:val="17"/>
          <w:w w:val="120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49"/>
          <w:szCs w:val="49"/>
        </w:rPr>
        <w:t>ci</w:t>
      </w:r>
      <w:r>
        <w:rPr>
          <w:rFonts w:cs="Times New Roman" w:hAnsi="Times New Roman" w:eastAsia="Times New Roman" w:ascii="Times New Roman"/>
          <w:spacing w:val="-279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9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tecnolo</w:t>
      </w:r>
      <w:r>
        <w:rPr>
          <w:rFonts w:cs="Times New Roman" w:hAnsi="Times New Roman" w:eastAsia="Times New Roman" w:ascii="Times New Roman"/>
          <w:spacing w:val="-62"/>
          <w:w w:val="113"/>
          <w:sz w:val="49"/>
          <w:szCs w:val="49"/>
        </w:rPr>
        <w:t>g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49"/>
          <w:szCs w:val="49"/>
        </w:rPr>
        <w:t>ıas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8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esquema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2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Eclipse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4"/>
          <w:w w:val="11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232"/>
      </w:pPr>
      <w:r>
        <w:pict>
          <v:shape type="#_x0000_t202" style="position:absolute;margin-left:166.249pt;margin-top:-56.1093pt;width:317.447pt;height:309.427pt;mso-position-horizontal-relative:page;mso-position-vertical-relative:paragraph;z-index:-891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89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8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5.1.1.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8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2"/>
                            <w:szCs w:val="22"/>
                          </w:rPr>
                          <w:t>pr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7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4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ecto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58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5.1.2.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plataforma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5"/>
                            <w:w w:val="105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Eclipse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5.1.3.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Resumen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432" w:hRule="exact"/>
                    </w:trPr>
                    <w:tc>
                      <w:tcPr>
                        <w:tcW w:w="634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1" w:lineRule="exact" w:line="100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6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Eclipse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1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18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18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1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5"/>
                            <w:w w:val="118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18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            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1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2"/>
                            <w:szCs w:val="22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5.2.1.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EMF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5.2.2.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(Meta)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Ecore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5.2.3.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Beneficios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432" w:hRule="exact"/>
                    </w:trPr>
                    <w:tc>
                      <w:tcPr>
                        <w:tcW w:w="634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1" w:lineRule="exact" w:line="100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6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Graphical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4"/>
                            <w:w w:val="1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1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del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19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5"/>
                            <w:w w:val="119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19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       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5.3.1.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frame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ork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2"/>
                            <w:szCs w:val="22"/>
                          </w:rPr>
                          <w:t>GMF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5.3.2.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9"/>
                            <w:sz w:val="22"/>
                            <w:szCs w:val="22"/>
                          </w:rPr>
                          <w:t>Arqui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9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2"/>
                            <w:szCs w:val="22"/>
                          </w:rPr>
                          <w:t>ctur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5.3.3.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delos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flujo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22"/>
                            <w:szCs w:val="22"/>
                          </w:rPr>
                          <w:t>trab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jo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5.3.4.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432" w:hRule="exact"/>
                    </w:trPr>
                    <w:tc>
                      <w:tcPr>
                        <w:tcW w:w="634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1" w:lineRule="exact" w:line="100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6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2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tlas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5"/>
                            <w:w w:val="12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ransformation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Language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                           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2"/>
                            <w:szCs w:val="22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5.4.1.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7"/>
                            <w:sz w:val="22"/>
                            <w:szCs w:val="22"/>
                          </w:rPr>
                          <w:t>¿Q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7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3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03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TL?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5.4.2.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Conceptos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03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2"/>
                            <w:szCs w:val="22"/>
                          </w:rPr>
                          <w:t>TL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61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5.4.3.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lengu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3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je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03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2"/>
                            <w:szCs w:val="22"/>
                          </w:rPr>
                          <w:t>TL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389" w:hRule="exact"/>
                    </w:trPr>
                    <w:tc>
                      <w:tcPr>
                        <w:tcW w:w="64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5.4.4.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2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informaci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2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5.2.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232"/>
      </w:pP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5.3.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232"/>
        <w:sectPr>
          <w:pgMar w:header="1885" w:footer="1443" w:top="2220" w:bottom="280" w:left="1680" w:right="1680"/>
          <w:headerReference w:type="default" r:id="rId3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5.4.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QVT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7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5.5.1.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tr</w:t>
      </w:r>
      <w:r>
        <w:rPr>
          <w:rFonts w:cs="Times New Roman" w:hAnsi="Times New Roman" w:eastAsia="Times New Roman" w:ascii="Times New Roman"/>
          <w:spacing w:val="6"/>
          <w:w w:val="107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du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ccio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5.5.2.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Lengu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jes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85"/>
        <w:sectPr>
          <w:pgMar w:header="1885" w:footer="1443" w:top="2220" w:bottom="280" w:left="1680" w:right="1680"/>
          <w:headerReference w:type="default" r:id="rId31"/>
          <w:pgSz w:w="11920" w:h="16840"/>
        </w:sectPr>
      </w:pPr>
      <w:r>
        <w:pict>
          <v:group style="position:absolute;margin-left:102.884pt;margin-top:19.1245pt;width:402.716pt;height:0pt;mso-position-horizontal-relative:page;mso-position-vertical-relative:paragraph;z-index:-8917" coordorigin="2058,382" coordsize="8054,0">
            <v:shape style="position:absolute;left:2058;top:382;width:8054;height:0" coordorigin="2058,382" coordsize="8054,0" path="m2058,382l10112,38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5.5.3.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informaci</w:t>
      </w:r>
      <w:r>
        <w:rPr>
          <w:rFonts w:cs="Times New Roman" w:hAnsi="Times New Roman" w:eastAsia="Times New Roman" w:ascii="Times New Roman"/>
          <w:spacing w:val="-109"/>
          <w:w w:val="148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5.1.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lector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ejecutarse.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funcionalidades.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5.1.1.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pr</w:t>
      </w:r>
      <w:r>
        <w:rPr>
          <w:rFonts w:cs="Times New Roman" w:hAnsi="Times New Roman" w:eastAsia="Times New Roman" w:ascii="Times New Roman"/>
          <w:spacing w:val="-9"/>
          <w:w w:val="12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9"/>
          <w:w w:val="12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ecto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4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color w:val="000000"/>
          <w:spacing w:val="0"/>
          <w:w w:val="94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14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4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color w:val="000000"/>
          <w:spacing w:val="0"/>
          <w:w w:val="94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6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color w:val="000000"/>
          <w:spacing w:val="1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4"/>
          <w:szCs w:val="24"/>
        </w:rPr>
        <w:t>odigo</w:t>
      </w:r>
      <w:r>
        <w:rPr>
          <w:rFonts w:cs="Times New Roman" w:hAnsi="Times New Roman" w:eastAsia="Times New Roman" w:ascii="Times New Roman"/>
          <w:color w:val="000000"/>
          <w:spacing w:val="3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abierto,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osito</w:t>
      </w:r>
      <w:r>
        <w:rPr>
          <w:rFonts w:cs="Times New Roman" w:hAnsi="Times New Roman" w:eastAsia="Times New Roman" w:ascii="Times New Roman"/>
          <w:color w:val="000000"/>
          <w:spacing w:val="3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color w:val="000000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altame</w:t>
      </w:r>
      <w:r>
        <w:rPr>
          <w:rFonts w:cs="Times New Roman" w:hAnsi="Times New Roman" w:eastAsia="Times New Roman" w:ascii="Times New Roman"/>
          <w:color w:val="000000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1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tegra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color w:val="000000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administraci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25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vida.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cleo</w:t>
      </w:r>
      <w:r>
        <w:rPr>
          <w:rFonts w:cs="Times New Roman" w:hAnsi="Times New Roman" w:eastAsia="Times New Roman" w:ascii="Times New Roman"/>
          <w:spacing w:val="2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tegraci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usarlo.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extienden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cleo</w:t>
      </w:r>
      <w:r>
        <w:rPr>
          <w:rFonts w:cs="Times New Roman" w:hAnsi="Times New Roman" w:eastAsia="Times New Roman" w:ascii="Times New Roman"/>
          <w:spacing w:val="2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ıficos.</w:t>
      </w:r>
      <w:r>
        <w:rPr>
          <w:rFonts w:cs="Times New Roman" w:hAnsi="Times New Roman" w:eastAsia="Times New Roman" w:ascii="Times New Roman"/>
          <w:spacing w:val="11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ejecutados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17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orga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conceptualme</w:t>
      </w:r>
      <w:r>
        <w:rPr>
          <w:rFonts w:cs="Times New Roman" w:hAnsi="Times New Roman" w:eastAsia="Times New Roman" w:ascii="Times New Roman"/>
          <w:spacing w:val="-4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catego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ıas: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terprise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Device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CP)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ernet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(RIA)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Lifecycle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(ALM)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Orie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hitect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10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License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licencia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comercial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organiza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incluir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comer-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ciales,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solicita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retorno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comercializado.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13"/>
        <w:ind w:left="378" w:right="3969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5.1.2.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plataforma</w:t>
      </w:r>
      <w:r>
        <w:rPr>
          <w:rFonts w:cs="Times New Roman" w:hAnsi="Times New Roman" w:eastAsia="Times New Roman" w:ascii="Times New Roman"/>
          <w:spacing w:val="60"/>
          <w:w w:val="12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descripto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ualquier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ticular”.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estructura</w:t>
      </w:r>
      <w:r>
        <w:rPr>
          <w:rFonts w:cs="Times New Roman" w:hAnsi="Times New Roman" w:eastAsia="Times New Roman" w:ascii="Times New Roman"/>
          <w:spacing w:val="-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ıficas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ıan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conectan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terminan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ecificando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colecti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5322"/>
      </w:pP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16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plugins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funcionamie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sencillame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extienden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plug-ins.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sencilla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consistir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divididas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-in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ser: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genes,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manifiesto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plugin.xm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declaran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terconexiones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plug-ins.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arranque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descubre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onibles,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1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rale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arranque.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6863"/>
      </w:pPr>
      <w:r>
        <w:rPr>
          <w:rFonts w:cs="Times New Roman" w:hAnsi="Times New Roman" w:eastAsia="Times New Roman" w:ascii="Times New Roman"/>
          <w:spacing w:val="-22"/>
          <w:w w:val="12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orkspace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5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jan</w:t>
      </w:r>
      <w:r>
        <w:rPr>
          <w:rFonts w:cs="Times New Roman" w:hAnsi="Times New Roman" w:eastAsia="Times New Roman" w:ascii="Times New Roman"/>
          <w:spacing w:val="5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etas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ordinarias,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aplica-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erface</w:t>
      </w:r>
      <w:r>
        <w:rPr>
          <w:rFonts w:cs="Times New Roman" w:hAnsi="Times New Roman" w:eastAsia="Times New Roman" w:ascii="Times New Roman"/>
          <w:spacing w:val="13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(API)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tes: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espacio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-12"/>
          <w:w w:val="9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Resource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apacidades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detectores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listeners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marcadores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listas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hacer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to-do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-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errores,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registro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bios.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w w:val="128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1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ecial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asignada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mismo.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72"/>
      </w:pP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orkspace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3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virtual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usuario.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-22"/>
          <w:w w:val="12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8"/>
          <w:w w:val="12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pleme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tada</w:t>
      </w:r>
      <w:r>
        <w:rPr>
          <w:rFonts w:cs="Times New Roman" w:hAnsi="Times New Roman" w:eastAsia="Times New Roman" w:ascii="Times New Roman"/>
          <w:spacing w:val="3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Standard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Widget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olkit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(SWT)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apreciar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7"/>
      </w:pPr>
      <w:r>
        <w:pict>
          <v:shape type="#_x0000_t75" style="width:396.8pt;height:240.56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3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Elcipse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4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1885" w:footer="1443" w:top="2220" w:bottom="280" w:left="1680" w:right="16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5"/>
        <w:ind w:left="378" w:right="-61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jectos.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80"/>
          <w:cols w:num="2" w:equalWidth="off">
            <w:col w:w="1356" w:space="234"/>
            <w:col w:w="69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38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46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stos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ermiten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usuar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abrir,</w:t>
      </w:r>
      <w:r>
        <w:rPr>
          <w:rFonts w:cs="Times New Roman" w:hAnsi="Times New Roman" w:eastAsia="Times New Roman" w:ascii="Times New Roman"/>
          <w:spacing w:val="5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editar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guardar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Vistas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alg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jando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asistir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6913" w:space="195"/>
            <w:col w:w="145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editand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-9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10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7"/>
          <w:w w:val="12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sencillame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agrupaci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completa.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5.1.3.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57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Resumen</w:t>
      </w:r>
      <w:r>
        <w:rPr>
          <w:rFonts w:cs="Times New Roman" w:hAnsi="Times New Roman" w:eastAsia="Times New Roman" w:ascii="Times New Roman"/>
          <w:spacing w:val="44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1"/>
          <w:w w:val="118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orma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conclusi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orciona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cleo</w:t>
      </w:r>
      <w:r>
        <w:rPr>
          <w:rFonts w:cs="Times New Roman" w:hAnsi="Times New Roman" w:eastAsia="Times New Roman" w:ascii="Times New Roman"/>
          <w:spacing w:val="4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ericas,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cionalidades.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escritas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8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4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5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color w:val="000000"/>
          <w:spacing w:val="0"/>
          <w:w w:val="9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-4"/>
          <w:w w:val="95"/>
          <w:sz w:val="24"/>
          <w:szCs w:val="24"/>
        </w:rPr>
        <w:t> </w:t>
      </w:r>
      <w:hyperlink r:id="rId33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www.eclipse.</w:t>
        </w:r>
      </w:hyperlink>
      <w:hyperlink r:id="rId34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 </w:t>
        </w:r>
        <w:r>
          <w:rPr>
            <w:rFonts w:cs="BatangChe" w:hAnsi="BatangChe" w:eastAsia="BatangChe" w:ascii="BatangChe"/>
            <w:color w:val="EB268F"/>
            <w:spacing w:val="0"/>
            <w:w w:val="100"/>
            <w:sz w:val="24"/>
            <w:szCs w:val="24"/>
          </w:rPr>
          <w:t>org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24"/>
            <w:szCs w:val="24"/>
          </w:rPr>
          <w:t>],</w:t>
        </w:r>
      </w:hyperlink>
      <w:r>
        <w:rPr>
          <w:rFonts w:cs="Times New Roman" w:hAnsi="Times New Roman" w:eastAsia="Times New Roman" w:ascii="Times New Roman"/>
          <w:color w:val="000000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ecnica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ltar</w:t>
      </w:r>
      <w:r>
        <w:rPr>
          <w:rFonts w:cs="Times New Roman" w:hAnsi="Times New Roman" w:eastAsia="Times New Roman" w:ascii="Times New Roman"/>
          <w:color w:val="000000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5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5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color w:val="000000"/>
          <w:spacing w:val="0"/>
          <w:w w:val="9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4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color w:val="000000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hnical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er-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view].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5.2.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Eclipse</w:t>
      </w:r>
      <w:r>
        <w:rPr>
          <w:rFonts w:cs="Times New Roman" w:hAnsi="Times New Roman" w:eastAsia="Times New Roman" w:ascii="Times New Roman"/>
          <w:spacing w:val="30"/>
          <w:w w:val="118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13"/>
          <w:w w:val="118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deling</w:t>
      </w:r>
      <w:r>
        <w:rPr>
          <w:rFonts w:cs="Times New Roman" w:hAnsi="Times New Roman" w:eastAsia="Times New Roman" w:ascii="Times New Roman"/>
          <w:spacing w:val="36"/>
          <w:w w:val="118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2"/>
          <w:w w:val="128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31"/>
          <w:sz w:val="34"/>
          <w:szCs w:val="34"/>
        </w:rPr>
        <w:t>ra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me</w:t>
      </w:r>
      <w:r>
        <w:rPr>
          <w:rFonts w:cs="Times New Roman" w:hAnsi="Times New Roman" w:eastAsia="Times New Roman" w:ascii="Times New Roman"/>
          <w:spacing w:val="-10"/>
          <w:w w:val="117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8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7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5.2.1.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frame</w:t>
      </w:r>
      <w:r>
        <w:rPr>
          <w:rFonts w:cs="Times New Roman" w:hAnsi="Times New Roman" w:eastAsia="Times New Roman" w:ascii="Times New Roman"/>
          <w:spacing w:val="-10"/>
          <w:w w:val="125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ork</w:t>
      </w:r>
      <w:r>
        <w:rPr>
          <w:rFonts w:cs="Times New Roman" w:hAnsi="Times New Roman" w:eastAsia="Times New Roman" w:ascii="Times New Roman"/>
          <w:spacing w:val="-15"/>
          <w:w w:val="12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odigo</w:t>
      </w:r>
      <w:r>
        <w:rPr>
          <w:rFonts w:cs="Times New Roman" w:hAnsi="Times New Roman" w:eastAsia="Times New Roman" w:ascii="Times New Roman"/>
          <w:spacing w:val="2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estructurados.</w:t>
      </w:r>
      <w:r>
        <w:rPr>
          <w:rFonts w:cs="Times New Roman" w:hAnsi="Times New Roman" w:eastAsia="Times New Roman" w:ascii="Times New Roman"/>
          <w:spacing w:val="2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Metadata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(XMI)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ejecu-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adaptadoras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visualiz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tales: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6172"/>
      </w:pPr>
      <w:r>
        <w:pict>
          <v:group style="position:absolute;margin-left:121.406pt;margin-top:8.37163pt;width:3.603pt;height:0pt;mso-position-horizontal-relative:page;mso-position-vertical-relative:paragraph;z-index:-8916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0.0406pt;width:3.603pt;height:0pt;mso-position-horizontal-relative:page;mso-position-vertical-relative:paragraph;z-index:-8915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51.7096pt;width:3.603pt;height:0pt;mso-position-horizontal-relative:page;mso-position-vertical-relative:paragraph;z-index:-8914" coordorigin="2428,1034" coordsize="72,0">
            <v:shape style="position:absolute;left:2428;top:1034;width:72;height:0" coordorigin="2428,1034" coordsize="72,0" path="m2428,1034l2500,1034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EMF.Edit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EMF.C</w:t>
      </w:r>
      <w:r>
        <w:rPr>
          <w:rFonts w:cs="Times New Roman" w:hAnsi="Times New Roman" w:eastAsia="Times New Roman" w:ascii="Times New Roman"/>
          <w:spacing w:val="-12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  <w:sectPr>
          <w:pgMar w:header="1885" w:footer="1443" w:top="2220" w:bottom="280" w:left="1680" w:right="16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descrip-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notif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ersistencia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defecto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seriali-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libre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manipulaci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/>
        <w:ind w:left="378" w:right="6952"/>
      </w:pP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EMF.Edit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EMF.Edit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icas</w:t>
      </w:r>
      <w:r>
        <w:rPr>
          <w:rFonts w:cs="Times New Roman" w:hAnsi="Times New Roman" w:eastAsia="Times New Roman" w:ascii="Times New Roman"/>
          <w:spacing w:val="4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reusables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1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eedoras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tenido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etiquetas,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visuali-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escritorio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/o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propiedades.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1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im-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comandos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37" w:right="3214"/>
      </w:pP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tegro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deshacer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rehacer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undo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redo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6442"/>
      </w:pPr>
      <w:r>
        <w:rPr>
          <w:rFonts w:cs="Times New Roman" w:hAnsi="Times New Roman" w:eastAsia="Times New Roman" w:ascii="Times New Roman"/>
          <w:w w:val="120"/>
          <w:sz w:val="24"/>
          <w:szCs w:val="24"/>
        </w:rPr>
        <w:t>EMF.C</w:t>
      </w:r>
      <w:r>
        <w:rPr>
          <w:rFonts w:cs="Times New Roman" w:hAnsi="Times New Roman" w:eastAsia="Times New Roman" w:ascii="Times New Roman"/>
          <w:spacing w:val="8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degen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odigo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capaz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completo.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8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46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terfaz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Usuar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terface</w:t>
      </w:r>
      <w:r>
        <w:rPr>
          <w:rFonts w:cs="Times New Roman" w:hAnsi="Times New Roman" w:eastAsia="Times New Roman" w:ascii="Times New Roman"/>
          <w:spacing w:val="5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(GUI)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ciones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ecificadas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radores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cados.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funcionalidad</w:t>
      </w:r>
      <w:r>
        <w:rPr>
          <w:rFonts w:cs="Times New Roman" w:hAnsi="Times New Roman" w:eastAsia="Times New Roman" w:ascii="Times New Roman"/>
          <w:spacing w:val="5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5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3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JDT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76"/>
        <w:ind w:left="963" w:right="2411" w:hanging="234"/>
      </w:pPr>
      <w:r>
        <w:pict>
          <v:group style="position:absolute;margin-left:121.406pt;margin-top:30.0406pt;width:3.603pt;height:0pt;mso-position-horizontal-relative:page;mso-position-vertical-relative:paragraph;z-index:-8911" coordorigin="2428,601" coordsize="72,0">
            <v:shape style="position:absolute;left:2428;top:601;width:72;height:0" coordorigin="2428,601" coordsize="72,0" path="m2428,601l2500,601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ortados: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/>
        <w:ind w:left="963" w:right="6611"/>
      </w:pPr>
      <w:r>
        <w:pict>
          <v:group style="position:absolute;margin-left:121.406pt;margin-top:8.67263pt;width:3.603pt;height:0pt;mso-position-horizontal-relative:page;mso-position-vertical-relative:paragraph;z-index:-8910" coordorigin="2428,173" coordsize="72,0">
            <v:shape style="position:absolute;left:2428;top:173;width:72;height:0" coordorigin="2428,173" coordsize="72,0" path="m2428,173l2500,173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Adapters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963" w:right="6894"/>
      </w:pPr>
      <w:r>
        <w:pict>
          <v:group style="position:absolute;margin-left:121.406pt;margin-top:8.37263pt;width:3.603pt;height:0pt;mso-position-horizontal-relative:page;mso-position-vertical-relative:paragraph;z-index:-8909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orciona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rica</w:t>
      </w:r>
      <w:r>
        <w:rPr>
          <w:rFonts w:cs="Times New Roman" w:hAnsi="Times New Roman" w:eastAsia="Times New Roman" w:ascii="Times New Roman"/>
          <w:spacing w:val="2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paquete.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Adapters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ItemProvider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adaptan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visualizaci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estructurado</w:t>
      </w:r>
      <w:r>
        <w:rPr>
          <w:rFonts w:cs="Times New Roman" w:hAnsi="Times New Roman" w:eastAsia="Times New Roman" w:ascii="Times New Roman"/>
          <w:spacing w:val="1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apropiadame</w:t>
      </w:r>
      <w:r>
        <w:rPr>
          <w:rFonts w:cs="Times New Roman" w:hAnsi="Times New Roman" w:eastAsia="Times New Roman" w:ascii="Times New Roman"/>
          <w:spacing w:val="-4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estilo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recomendado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partida</w:t>
      </w:r>
      <w:r>
        <w:rPr>
          <w:rFonts w:cs="Times New Roman" w:hAnsi="Times New Roman" w:eastAsia="Times New Roman" w:ascii="Times New Roman"/>
          <w:spacing w:val="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comenzar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ersonalizaci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5.2.2.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(Meta)</w:t>
      </w:r>
      <w:r>
        <w:rPr>
          <w:rFonts w:cs="Times New Roman" w:hAnsi="Times New Roman" w:eastAsia="Times New Roman" w:ascii="Times New Roman"/>
          <w:spacing w:val="68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11"/>
          <w:w w:val="123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-10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Ecore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4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0"/>
      </w:pPr>
      <w:r>
        <w:pict>
          <v:shape type="#_x0000_t75" style="width:336.48pt;height:291.36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simplificado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principales: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3pt;width:3.603pt;height:0pt;mso-position-horizontal-relative:page;mso-position-vertical-relative:paragraph;z-index:-8908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atributos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refere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cias.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162pt;width:3.603pt;height:0pt;mso-position-horizontal-relative:page;mso-position-vertical-relative:paragraph;z-index:-8907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ttribut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2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atributo.</w:t>
      </w:r>
      <w:r>
        <w:rPr>
          <w:rFonts w:cs="Times New Roman" w:hAnsi="Times New Roman" w:eastAsia="Times New Roman" w:ascii="Times New Roman"/>
          <w:spacing w:val="2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3"/>
      </w:pPr>
      <w:r>
        <w:pict>
          <v:group style="position:absolute;margin-left:121.406pt;margin-top:8.37262pt;width:3.603pt;height:0pt;mso-position-horizontal-relative:page;mso-position-vertical-relative:paragraph;z-index:-8906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EReferenc</w:t>
      </w:r>
      <w:r>
        <w:rPr>
          <w:rFonts w:cs="Times New Roman" w:hAnsi="Times New Roman" w:eastAsia="Times New Roman" w:ascii="Times New Roman"/>
          <w:spacing w:val="1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marca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referenciada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clase.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/>
        <w:sectPr>
          <w:pgMar w:header="1885" w:footer="1443" w:top="2220" w:bottom="280" w:left="1680" w:right="1680"/>
          <w:pgSz w:w="11920" w:h="16840"/>
        </w:sectPr>
      </w:pPr>
      <w:r>
        <w:pict>
          <v:group style="position:absolute;margin-left:121.406pt;margin-top:8.37262pt;width:3.603pt;height:0pt;mso-position-horizontal-relative:page;mso-position-vertical-relative:paragraph;z-index:-8905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EData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atributo.</w:t>
      </w:r>
      <w:r>
        <w:rPr>
          <w:rFonts w:cs="Times New Roman" w:hAnsi="Times New Roman" w:eastAsia="Times New Roman" w:ascii="Times New Roman"/>
          <w:spacing w:val="-1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primiti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5.2.3.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83"/>
          <w:w w:val="11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Beneficios</w:t>
      </w:r>
      <w:r>
        <w:rPr>
          <w:rFonts w:cs="Times New Roman" w:hAnsi="Times New Roman" w:eastAsia="Times New Roman" w:ascii="Times New Roman"/>
          <w:spacing w:val="14"/>
          <w:w w:val="11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informaci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increme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ductividad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racias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eneficios: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notificaci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encia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serializaci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otras),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erica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reflexi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eficie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manipulaci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eneficios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erabil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5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aplicaciones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color w:val="000000"/>
          <w:spacing w:val="0"/>
          <w:w w:val="9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26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7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5.3.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Graphical</w:t>
      </w:r>
      <w:r>
        <w:rPr>
          <w:rFonts w:cs="Times New Roman" w:hAnsi="Times New Roman" w:eastAsia="Times New Roman" w:ascii="Times New Roman"/>
          <w:spacing w:val="68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13"/>
          <w:w w:val="12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deling</w:t>
      </w:r>
      <w:r>
        <w:rPr>
          <w:rFonts w:cs="Times New Roman" w:hAnsi="Times New Roman" w:eastAsia="Times New Roman" w:ascii="Times New Roman"/>
          <w:spacing w:val="8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2"/>
          <w:w w:val="128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rame</w:t>
      </w:r>
      <w:r>
        <w:rPr>
          <w:rFonts w:cs="Times New Roman" w:hAnsi="Times New Roman" w:eastAsia="Times New Roman" w:ascii="Times New Roman"/>
          <w:spacing w:val="-10"/>
          <w:w w:val="121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8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sado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5.3.1.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frame</w:t>
      </w:r>
      <w:r>
        <w:rPr>
          <w:rFonts w:cs="Times New Roman" w:hAnsi="Times New Roman" w:eastAsia="Times New Roman" w:ascii="Times New Roman"/>
          <w:spacing w:val="-10"/>
          <w:w w:val="125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ork</w:t>
      </w:r>
      <w:r>
        <w:rPr>
          <w:rFonts w:cs="Times New Roman" w:hAnsi="Times New Roman" w:eastAsia="Times New Roman" w:ascii="Times New Roman"/>
          <w:spacing w:val="-15"/>
          <w:w w:val="12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aficos</w:t>
      </w:r>
      <w:r>
        <w:rPr>
          <w:rFonts w:cs="Times New Roman" w:hAnsi="Times New Roman" w:eastAsia="Times New Roman" w:ascii="Times New Roman"/>
          <w:spacing w:val="3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cios,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flujo,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6240" w:space="210"/>
            <w:col w:w="21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conformado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ejecu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GEF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25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oling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definido.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33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9"/>
          <w:w w:val="1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erados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GFM-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oling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ejec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5225"/>
      </w:pP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5.3.2.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8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Arquitectura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gura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ues-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endenci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GEF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GEF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27"/>
      </w:pPr>
      <w:r>
        <w:pict>
          <v:shape type="#_x0000_t75" style="width:387.75pt;height:264.75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3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Arquite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tura</w:t>
      </w:r>
      <w:r>
        <w:rPr>
          <w:rFonts w:cs="Times New Roman" w:hAnsi="Times New Roman" w:eastAsia="Times New Roman" w:ascii="Times New Roman"/>
          <w:spacing w:val="3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329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5.3.3.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11"/>
          <w:w w:val="11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delos</w:t>
      </w:r>
      <w:r>
        <w:rPr>
          <w:rFonts w:cs="Times New Roman" w:hAnsi="Times New Roman" w:eastAsia="Times New Roman" w:ascii="Times New Roman"/>
          <w:spacing w:val="27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8"/>
          <w:szCs w:val="28"/>
        </w:rPr>
        <w:t>flujo</w:t>
      </w:r>
      <w:r>
        <w:rPr>
          <w:rFonts w:cs="Times New Roman" w:hAnsi="Times New Roman" w:eastAsia="Times New Roman" w:ascii="Times New Roman"/>
          <w:spacing w:val="26"/>
          <w:w w:val="11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8"/>
          <w:szCs w:val="28"/>
        </w:rPr>
        <w:t>traba</w:t>
      </w:r>
      <w:r>
        <w:rPr>
          <w:rFonts w:cs="Times New Roman" w:hAnsi="Times New Roman" w:eastAsia="Times New Roman" w:ascii="Times New Roman"/>
          <w:spacing w:val="-5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4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afico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9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3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2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3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afic</w:t>
      </w:r>
      <w:r>
        <w:rPr>
          <w:rFonts w:cs="Times New Roman" w:hAnsi="Times New Roman" w:eastAsia="Times New Roman" w:ascii="Times New Roman"/>
          <w:spacing w:val="1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(figuras,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etc),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ningu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conexi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ninguno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3454" w:space="176"/>
            <w:col w:w="493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tenemos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8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3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9"/>
          <w:w w:val="12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9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cional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paleta,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4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funcionar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ariados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dominios,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reusables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puedan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3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asignaci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2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9"/>
          <w:w w:val="11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vincula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niciones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seleccionados.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21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asignaciones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definidos,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9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ltima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10.04pt;height:240.53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5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Flujo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Flujo</w:t>
      </w:r>
      <w:r>
        <w:rPr>
          <w:rFonts w:cs="Times New Roman" w:hAnsi="Times New Roman" w:eastAsia="Times New Roman" w:ascii="Times New Roman"/>
          <w:spacing w:val="1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traba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21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afica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gestiona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21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mostrar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an/prese</w:t>
      </w:r>
      <w:r>
        <w:rPr>
          <w:rFonts w:cs="Times New Roman" w:hAnsi="Times New Roman" w:eastAsia="Times New Roman" w:ascii="Times New Roman"/>
          <w:spacing w:val="-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editor.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213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-13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amientas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paleta,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213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corres-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ondencia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2"/>
          <w:w w:val="9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214" w:hanging="299"/>
        <w:sectPr>
          <w:pgMar w:header="1885" w:footer="1443" w:top="2220" w:bottom="280" w:left="1680" w:right="15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odigo</w:t>
      </w:r>
      <w:r>
        <w:rPr>
          <w:rFonts w:cs="Times New Roman" w:hAnsi="Times New Roman" w:eastAsia="Times New Roman" w:ascii="Times New Roman"/>
          <w:spacing w:val="2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generado.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5.3.4.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1"/>
          <w:w w:val="118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orma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4"/>
          <w:szCs w:val="24"/>
        </w:rPr>
        <w:t>],</w:t>
      </w:r>
      <w:r>
        <w:rPr>
          <w:rFonts w:cs="Times New Roman" w:hAnsi="Times New Roman" w:eastAsia="Times New Roman" w:ascii="Times New Roman"/>
          <w:color w:val="000000"/>
          <w:spacing w:val="40"/>
          <w:w w:val="9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31"/>
          <w:w w:val="9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w w:val="97"/>
          <w:sz w:val="24"/>
          <w:szCs w:val="24"/>
        </w:rPr>
        <w:t>22</w:t>
      </w:r>
      <w:r>
        <w:rPr>
          <w:rFonts w:cs="Times New Roman" w:hAnsi="Times New Roman" w:eastAsia="Times New Roman" w:ascii="Times New Roman"/>
          <w:color w:val="00000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5.4.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13"/>
          <w:w w:val="121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tlas</w:t>
      </w:r>
      <w:r>
        <w:rPr>
          <w:rFonts w:cs="Times New Roman" w:hAnsi="Times New Roman" w:eastAsia="Times New Roman" w:ascii="Times New Roman"/>
          <w:spacing w:val="48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9"/>
          <w:w w:val="121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ransformation</w:t>
      </w:r>
      <w:r>
        <w:rPr>
          <w:rFonts w:cs="Times New Roman" w:hAnsi="Times New Roman" w:eastAsia="Times New Roman" w:ascii="Times New Roman"/>
          <w:spacing w:val="90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Language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3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refiere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confundir,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trata</w:t>
      </w:r>
      <w:r>
        <w:rPr>
          <w:rFonts w:cs="Times New Roman" w:hAnsi="Times New Roman" w:eastAsia="Times New Roman" w:ascii="Times New Roman"/>
          <w:spacing w:val="-1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ruidas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ducida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5.4.1.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¿Q</w:t>
      </w:r>
      <w:r>
        <w:rPr>
          <w:rFonts w:cs="Times New Roman" w:hAnsi="Times New Roman" w:eastAsia="Times New Roman" w:ascii="Times New Roman"/>
          <w:spacing w:val="-7"/>
          <w:w w:val="123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spacing w:val="-154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TL?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ificar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resultados/destinos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ıbrido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ogramaci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12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aunque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estilo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construcciones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declarati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llegar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expresar.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esarrollo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resaltado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taxis,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auto-completado</w:t>
      </w:r>
      <w:r>
        <w:rPr>
          <w:rFonts w:cs="Times New Roman" w:hAnsi="Times New Roman" w:eastAsia="Times New Roman" w:ascii="Times New Roman"/>
          <w:spacing w:val="-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depurador,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otras.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5.4.2.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57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Conceptos</w:t>
      </w:r>
      <w:r>
        <w:rPr>
          <w:rFonts w:cs="Times New Roman" w:hAnsi="Times New Roman" w:eastAsia="Times New Roman" w:ascii="Times New Roman"/>
          <w:spacing w:val="47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TL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transforma</w:t>
      </w:r>
      <w:r>
        <w:rPr>
          <w:rFonts w:cs="Times New Roman" w:hAnsi="Times New Roman" w:eastAsia="Times New Roman" w:ascii="Times New Roman"/>
          <w:spacing w:val="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gracias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mismo.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conforman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justan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unidireccional,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lectura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escritura.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egado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biado,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estino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egado.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62"/>
      </w:pPr>
      <w:r>
        <w:pict>
          <v:shape type="#_x0000_t75" style="width:274.3pt;height:194.35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5.5: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5.4.3.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lengua</w:t>
      </w:r>
      <w:r>
        <w:rPr>
          <w:rFonts w:cs="Times New Roman" w:hAnsi="Times New Roman" w:eastAsia="Times New Roman" w:ascii="Times New Roman"/>
          <w:spacing w:val="-5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7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TL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del-to-M</w:t>
      </w:r>
      <w:r>
        <w:rPr>
          <w:rFonts w:cs="Times New Roman" w:hAnsi="Times New Roman" w:eastAsia="Times New Roman" w:ascii="Times New Roman"/>
          <w:spacing w:val="8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ransformation</w:t>
      </w:r>
      <w:r>
        <w:rPr>
          <w:rFonts w:cs="Times New Roman" w:hAnsi="Times New Roman" w:eastAsia="Times New Roman" w:ascii="Times New Roman"/>
          <w:spacing w:val="3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(MMT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transform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odulos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ıgenes.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dulos,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ansforman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primiti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cadenas),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queries.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3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ltimo</w:t>
      </w:r>
      <w:r>
        <w:rPr>
          <w:rFonts w:cs="Times New Roman" w:hAnsi="Times New Roman" w:eastAsia="Times New Roman" w:ascii="Times New Roman"/>
          <w:spacing w:val="1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libre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1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endie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unidad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TLs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8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46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enie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factorizar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5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unidades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1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TL.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5.4.4.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1"/>
          <w:w w:val="118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orma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6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agina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5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color w:val="000000"/>
          <w:spacing w:val="0"/>
          <w:w w:val="9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22"/>
          <w:w w:val="95"/>
          <w:sz w:val="24"/>
          <w:szCs w:val="24"/>
        </w:rPr>
        <w:t> </w:t>
      </w:r>
      <w:hyperlink r:id="rId39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www.eclipse.org/atl</w:t>
        </w:r>
        <w:r>
          <w:rPr>
            <w:rFonts w:cs="BatangChe" w:hAnsi="BatangChe" w:eastAsia="BatangChe" w:ascii="BatangChe"/>
            <w:color w:val="EB268F"/>
            <w:spacing w:val="3"/>
            <w:w w:val="102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color w:val="000000"/>
            <w:spacing w:val="0"/>
            <w:w w:val="92"/>
            <w:sz w:val="24"/>
            <w:szCs w:val="24"/>
          </w:rPr>
          <w:t>].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5.5.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Finalizando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3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dedicado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ıas</w:t>
      </w:r>
      <w:r>
        <w:rPr>
          <w:rFonts w:cs="Times New Roman" w:hAnsi="Times New Roman" w:eastAsia="Times New Roman" w:ascii="Times New Roman"/>
          <w:spacing w:val="3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cificado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Group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5.5.1.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40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11"/>
          <w:w w:val="123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spacing w:val="11"/>
          <w:w w:val="123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ducci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51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26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8" w:lineRule="exact" w:line="280"/>
        <w:sectPr>
          <w:pgMar w:header="1885" w:footer="1443" w:top="2220" w:bottom="280" w:left="1680" w:right="1680"/>
          <w:pgSz w:w="1192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72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mencion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80"/>
          <w:cols w:num="2" w:equalWidth="off">
            <w:col w:w="3534" w:space="217"/>
            <w:col w:w="480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5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Group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ecificaci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ıbrida,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declarati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1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eracional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13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a).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Comprende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declara-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tercer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naturaleza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12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erational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Mapping</w:t>
      </w:r>
      <w:r>
        <w:rPr>
          <w:rFonts w:cs="Times New Roman" w:hAnsi="Times New Roman" w:eastAsia="Times New Roman" w:ascii="Times New Roman"/>
          <w:spacing w:val="1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natu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aleza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ıbrida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abarcar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ecesidades,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requisitos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abitos.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46"/>
      </w:pPr>
      <w:r>
        <w:pict>
          <v:shape type="#_x0000_t75" style="width:315.9pt;height:94.9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8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5.6: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Relac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4822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5.5.2.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Lengua</w:t>
      </w:r>
      <w:r>
        <w:rPr>
          <w:rFonts w:cs="Times New Roman" w:hAnsi="Times New Roman" w:eastAsia="Times New Roman" w:ascii="Times New Roman"/>
          <w:spacing w:val="-5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jes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6164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1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declarati</w:t>
      </w:r>
      <w:r>
        <w:rPr>
          <w:rFonts w:cs="Times New Roman" w:hAnsi="Times New Roman" w:eastAsia="Times New Roman" w:ascii="Times New Roman"/>
          <w:spacing w:val="-6"/>
          <w:w w:val="12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igable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pattern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mat-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propagaci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bios,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destino.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160" w:val="left"/>
        </w:tabs>
        <w:jc w:val="both"/>
        <w:spacing w:before="15" w:lineRule="auto" w:line="251"/>
        <w:ind w:left="378" w:right="73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eque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pattern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matching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acotado.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ıcito</w:t>
      </w:r>
      <w:r>
        <w:rPr>
          <w:rFonts w:cs="Times New Roman" w:hAnsi="Times New Roman" w:eastAsia="Times New Roman" w:ascii="Times New Roman"/>
          <w:spacing w:val="1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cual-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igual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ticame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rab</w:t>
      </w:r>
      <w:r>
        <w:rPr>
          <w:rFonts w:cs="Times New Roman" w:hAnsi="Times New Roman" w:eastAsia="Times New Roman" w:ascii="Times New Roman"/>
          <w:spacing w:val="1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absolutamen-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minimal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“assembler”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78" w:right="6183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1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8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erati</w:t>
      </w:r>
      <w:r>
        <w:rPr>
          <w:rFonts w:cs="Times New Roman" w:hAnsi="Times New Roman" w:eastAsia="Times New Roman" w:ascii="Times New Roman"/>
          <w:spacing w:val="-7"/>
          <w:w w:val="12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  <w:sectPr>
          <w:pgMar w:header="1885" w:footer="1443" w:top="2220" w:bottom="280" w:left="1680" w:right="1680"/>
          <w:pgSz w:w="1192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 w:right="-56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erational</w:t>
      </w:r>
      <w:r>
        <w:rPr>
          <w:rFonts w:cs="Times New Roman" w:hAnsi="Times New Roman" w:eastAsia="Times New Roman" w:ascii="Times New Roman"/>
          <w:spacing w:val="5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Mappings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700" w:bottom="0" w:left="1680" w:right="1680"/>
          <w:cols w:num="2" w:equalWidth="off">
            <w:col w:w="5718" w:space="172"/>
            <w:col w:w="2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unidirecciona-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igual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taciones</w:t>
      </w:r>
      <w:r>
        <w:rPr>
          <w:rFonts w:cs="Times New Roman" w:hAnsi="Times New Roman" w:eastAsia="Times New Roman" w:ascii="Times New Roman"/>
          <w:spacing w:val="4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k-</w:t>
      </w:r>
      <w:r>
        <w:rPr>
          <w:rFonts w:cs="Times New Roman" w:hAnsi="Times New Roman" w:eastAsia="Times New Roman" w:ascii="Times New Roman"/>
          <w:spacing w:val="9"/>
          <w:w w:val="11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escribir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imple-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Aunque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4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onsable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elacionados.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378" w:right="4690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5.5.3.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1"/>
          <w:w w:val="118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orma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ci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ductoria</w:t>
      </w:r>
      <w:r>
        <w:rPr>
          <w:rFonts w:cs="Times New Roman" w:hAnsi="Times New Roman" w:eastAsia="Times New Roman" w:ascii="Times New Roman"/>
          <w:spacing w:val="-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color w:val="000000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detalles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4"/>
          <w:szCs w:val="24"/>
        </w:rPr>
        <w:t>ecnicos</w:t>
      </w:r>
      <w:r>
        <w:rPr>
          <w:rFonts w:cs="Times New Roman" w:hAnsi="Times New Roman" w:eastAsia="Times New Roman" w:ascii="Times New Roman"/>
          <w:color w:val="000000"/>
          <w:spacing w:val="1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ejemplos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leer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ecificacio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MetaO</w:t>
      </w:r>
      <w:r>
        <w:rPr>
          <w:rFonts w:cs="Times New Roman" w:hAnsi="Times New Roman" w:eastAsia="Times New Roman" w:ascii="Times New Roman"/>
          <w:color w:val="000000"/>
          <w:spacing w:val="14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Query/View/</w:t>
      </w:r>
      <w:r>
        <w:rPr>
          <w:rFonts w:cs="Times New Roman" w:hAnsi="Times New Roman" w:eastAsia="Times New Roman" w:ascii="Times New Roman"/>
          <w:color w:val="000000"/>
          <w:spacing w:val="-19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sformation</w:t>
      </w:r>
      <w:r>
        <w:rPr>
          <w:rFonts w:cs="Times New Roman" w:hAnsi="Times New Roman" w:eastAsia="Times New Roman" w:ascii="Times New Roman"/>
          <w:color w:val="000000"/>
          <w:spacing w:val="3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1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7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3"/>
          <w:sz w:val="49"/>
          <w:szCs w:val="49"/>
        </w:rPr>
        <w:t>Ca</w:t>
      </w:r>
      <w:r>
        <w:rPr>
          <w:rFonts w:cs="Times New Roman" w:hAnsi="Times New Roman" w:eastAsia="Times New Roman" w:ascii="Times New Roman"/>
          <w:spacing w:val="-62"/>
          <w:w w:val="126"/>
          <w:sz w:val="49"/>
          <w:szCs w:val="49"/>
        </w:rPr>
        <w:t>p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ıtulo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ind w:left="378"/>
      </w:pPr>
      <w:r>
        <w:rPr>
          <w:rFonts w:cs="Times New Roman" w:hAnsi="Times New Roman" w:eastAsia="Times New Roman" w:ascii="Times New Roman"/>
          <w:spacing w:val="-47"/>
          <w:w w:val="12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49"/>
          <w:szCs w:val="49"/>
        </w:rPr>
        <w:t>raba</w:t>
      </w:r>
      <w:r>
        <w:rPr>
          <w:rFonts w:cs="Times New Roman" w:hAnsi="Times New Roman" w:eastAsia="Times New Roman" w:ascii="Times New Roman"/>
          <w:spacing w:val="-9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jos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relacionados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658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ıtulo</w:t>
      </w:r>
      <w:r>
        <w:rPr>
          <w:rFonts w:cs="Times New Roman" w:hAnsi="Times New Roman" w:eastAsia="Times New Roman" w:ascii="Times New Roman"/>
          <w:spacing w:val="4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ducci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desarrolla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aprendiz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estigaci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tabs>
          <w:tab w:pos="8420" w:val="left"/>
        </w:tabs>
        <w:jc w:val="left"/>
        <w:ind w:left="357"/>
      </w:pPr>
      <w:r>
        <w:rPr>
          <w:rFonts w:cs="Times New Roman" w:hAnsi="Times New Roman" w:eastAsia="Times New Roman" w:ascii="Times New Roman"/>
          <w:spacing w:val="-141"/>
          <w:w w:val="172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-141"/>
          <w:w w:val="122"/>
          <w:position w:val="0"/>
          <w:sz w:val="28"/>
          <w:szCs w:val="28"/>
        </w:rPr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  <w:t>Indice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204"/>
          <w:position w:val="0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2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2"/>
          <w:szCs w:val="22"/>
        </w:rPr>
        <w:t>motor</w:t>
      </w:r>
      <w:r>
        <w:rPr>
          <w:rFonts w:cs="Times New Roman" w:hAnsi="Times New Roman" w:eastAsia="Times New Roman" w:ascii="Times New Roman"/>
          <w:spacing w:val="-5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2"/>
          <w:szCs w:val="22"/>
        </w:rPr>
        <w:t>traceabili</w:t>
      </w:r>
      <w:r>
        <w:rPr>
          <w:rFonts w:cs="Times New Roman" w:hAnsi="Times New Roman" w:eastAsia="Times New Roman" w:ascii="Times New Roman"/>
          <w:spacing w:val="-8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transformaci</w:t>
      </w:r>
      <w:r>
        <w:rPr>
          <w:rFonts w:cs="Times New Roman" w:hAnsi="Times New Roman" w:eastAsia="Times New Roman" w:ascii="Times New Roman"/>
          <w:spacing w:val="-125"/>
          <w:w w:val="171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8"/>
        <w:ind w:left="1773" w:right="555"/>
      </w:pP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delos</w:t>
      </w:r>
      <w:r>
        <w:rPr>
          <w:rFonts w:cs="Times New Roman" w:hAnsi="Times New Roman" w:eastAsia="Times New Roman" w:ascii="Times New Roman"/>
          <w:spacing w:val="19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Ingenie</w:t>
      </w:r>
      <w:r>
        <w:rPr>
          <w:rFonts w:cs="Times New Roman" w:hAnsi="Times New Roman" w:eastAsia="Times New Roman" w:ascii="Times New Roman"/>
          <w:spacing w:val="-28"/>
          <w:w w:val="14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8"/>
          <w:w w:val="171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Sof</w:t>
      </w:r>
      <w:r>
        <w:rPr>
          <w:rFonts w:cs="Times New Roman" w:hAnsi="Times New Roman" w:eastAsia="Times New Roman" w:ascii="Times New Roman"/>
          <w:spacing w:val="-8"/>
          <w:w w:val="11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"/>
          <w:w w:val="11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                                  </w:t>
      </w:r>
      <w:r>
        <w:rPr>
          <w:rFonts w:cs="Times New Roman" w:hAnsi="Times New Roman" w:eastAsia="Times New Roman" w:ascii="Times New Roman"/>
          <w:spacing w:val="44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6"/>
          <w:w w:val="12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9"/>
          <w:w w:val="12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ork</w:t>
      </w:r>
      <w:r>
        <w:rPr>
          <w:rFonts w:cs="Times New Roman" w:hAnsi="Times New Roman" w:eastAsia="Times New Roman" w:ascii="Times New Roman"/>
          <w:spacing w:val="21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6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2"/>
          <w:szCs w:val="22"/>
        </w:rPr>
        <w:t>raceabili</w:t>
      </w:r>
      <w:r>
        <w:rPr>
          <w:rFonts w:cs="Times New Roman" w:hAnsi="Times New Roman" w:eastAsia="Times New Roman" w:ascii="Times New Roman"/>
          <w:spacing w:val="-7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8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2"/>
          <w:szCs w:val="22"/>
        </w:rPr>
        <w:t>dir</w:t>
      </w:r>
      <w:r>
        <w:rPr>
          <w:rFonts w:cs="Times New Roman" w:hAnsi="Times New Roman" w:eastAsia="Times New Roman" w:ascii="Times New Roman"/>
          <w:spacing w:val="1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22"/>
          <w:szCs w:val="22"/>
        </w:rPr>
        <w:t>gido</w:t>
      </w:r>
      <w:r>
        <w:rPr>
          <w:rFonts w:cs="Times New Roman" w:hAnsi="Times New Roman" w:eastAsia="Times New Roman" w:ascii="Times New Roman"/>
          <w:spacing w:val="6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22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de-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8"/>
        <w:ind w:left="1773" w:right="5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2"/>
          <w:szCs w:val="22"/>
        </w:rPr>
        <w:t>para</w:t>
      </w:r>
      <w:r>
        <w:rPr>
          <w:rFonts w:cs="Times New Roman" w:hAnsi="Times New Roman" w:eastAsia="Times New Roman" w:ascii="Times New Roman"/>
          <w:spacing w:val="-9"/>
          <w:w w:val="12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desarrollo</w:t>
      </w:r>
      <w:r>
        <w:rPr>
          <w:rFonts w:cs="Times New Roman" w:hAnsi="Times New Roman" w:eastAsia="Times New Roman" w:ascii="Times New Roman"/>
          <w:spacing w:val="-5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Sof</w:t>
      </w:r>
      <w:r>
        <w:rPr>
          <w:rFonts w:cs="Times New Roman" w:hAnsi="Times New Roman" w:eastAsia="Times New Roman" w:ascii="Times New Roman"/>
          <w:spacing w:val="-9"/>
          <w:w w:val="12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2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spacing w:val="-33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9"/>
          <w:w w:val="12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2"/>
          <w:szCs w:val="22"/>
        </w:rPr>
        <w:t>duct</w:t>
      </w:r>
      <w:r>
        <w:rPr>
          <w:rFonts w:cs="Times New Roman" w:hAnsi="Times New Roman" w:eastAsia="Times New Roman" w:ascii="Times New Roman"/>
          <w:spacing w:val="26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Line</w:t>
      </w:r>
      <w:r>
        <w:rPr>
          <w:rFonts w:cs="Times New Roman" w:hAnsi="Times New Roman" w:eastAsia="Times New Roman" w:ascii="Times New Roman"/>
          <w:spacing w:val="11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(SPL)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649" w:right="5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6.2.1.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Meta-m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traceabili</w:t>
      </w:r>
      <w:r>
        <w:rPr>
          <w:rFonts w:cs="Times New Roman" w:hAnsi="Times New Roman" w:eastAsia="Times New Roman" w:ascii="Times New Roman"/>
          <w:spacing w:val="-5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                                         </w:t>
      </w:r>
      <w:r>
        <w:rPr>
          <w:rFonts w:cs="Times New Roman" w:hAnsi="Times New Roman" w:eastAsia="Times New Roman" w:ascii="Times New Roman"/>
          <w:spacing w:val="27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649" w:right="5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6.2.2.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Arqui</w:t>
      </w:r>
      <w:r>
        <w:rPr>
          <w:rFonts w:cs="Times New Roman" w:hAnsi="Times New Roman" w:eastAsia="Times New Roman" w:ascii="Times New Roman"/>
          <w:spacing w:val="1"/>
          <w:w w:val="10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ctura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58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58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9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tegraci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herramie</w:t>
      </w:r>
      <w:r>
        <w:rPr>
          <w:rFonts w:cs="Times New Roman" w:hAnsi="Times New Roman" w:eastAsia="Times New Roman" w:ascii="Times New Roman"/>
          <w:spacing w:val="-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tas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Case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                                </w:t>
      </w:r>
      <w:r>
        <w:rPr>
          <w:rFonts w:cs="Times New Roman" w:hAnsi="Times New Roman" w:eastAsia="Times New Roman" w:ascii="Times New Roman"/>
          <w:spacing w:val="11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2"/>
          <w:szCs w:val="22"/>
        </w:rPr>
        <w:t>59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57"/>
        <w:ind w:left="1809" w:right="554" w:hanging="5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6.4.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6"/>
          <w:w w:val="12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rame</w:t>
      </w:r>
      <w:r>
        <w:rPr>
          <w:rFonts w:cs="Times New Roman" w:hAnsi="Times New Roman" w:eastAsia="Times New Roman" w:ascii="Times New Roman"/>
          <w:spacing w:val="-9"/>
          <w:w w:val="12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ork</w:t>
      </w:r>
      <w:r>
        <w:rPr>
          <w:rFonts w:cs="Times New Roman" w:hAnsi="Times New Roman" w:eastAsia="Times New Roman" w:ascii="Times New Roman"/>
          <w:spacing w:val="1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5"/>
          <w:w w:val="1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0"/>
          <w:w w:val="171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2"/>
          <w:szCs w:val="22"/>
        </w:rPr>
        <w:t>erico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extracci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2"/>
          <w:szCs w:val="22"/>
        </w:rPr>
        <w:t>datos</w:t>
      </w:r>
      <w:r>
        <w:rPr>
          <w:rFonts w:cs="Times New Roman" w:hAnsi="Times New Roman" w:eastAsia="Times New Roman" w:ascii="Times New Roman"/>
          <w:spacing w:val="2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2"/>
          <w:szCs w:val="22"/>
        </w:rPr>
        <w:t>tra-</w:t>
      </w:r>
      <w:r>
        <w:rPr>
          <w:rFonts w:cs="Times New Roman" w:hAnsi="Times New Roman" w:eastAsia="Times New Roman" w:ascii="Times New Roman"/>
          <w:spacing w:val="0"/>
          <w:w w:val="1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2"/>
          <w:szCs w:val="22"/>
        </w:rPr>
        <w:t>ceabili</w:t>
      </w:r>
      <w:r>
        <w:rPr>
          <w:rFonts w:cs="Times New Roman" w:hAnsi="Times New Roman" w:eastAsia="Times New Roman" w:ascii="Times New Roman"/>
          <w:spacing w:val="-7"/>
          <w:w w:val="11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17"/>
          <w:sz w:val="22"/>
          <w:szCs w:val="22"/>
        </w:rPr>
        <w:t>                                                                            </w:t>
      </w:r>
      <w:r>
        <w:rPr>
          <w:rFonts w:cs="Times New Roman" w:hAnsi="Times New Roman" w:eastAsia="Times New Roman" w:ascii="Times New Roman"/>
          <w:spacing w:val="56"/>
          <w:w w:val="11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2"/>
          <w:szCs w:val="22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0"/>
        <w:ind w:left="12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6.5.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5"/>
          <w:w w:val="12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raceabili</w:t>
      </w:r>
      <w:r>
        <w:rPr>
          <w:rFonts w:cs="Times New Roman" w:hAnsi="Times New Roman" w:eastAsia="Times New Roman" w:ascii="Times New Roman"/>
          <w:spacing w:val="-7"/>
          <w:w w:val="12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2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2"/>
          <w:szCs w:val="22"/>
        </w:rPr>
        <w:t>cal</w:t>
      </w:r>
      <w:r>
        <w:rPr>
          <w:rFonts w:cs="Times New Roman" w:hAnsi="Times New Roman" w:eastAsia="Times New Roman" w:ascii="Times New Roman"/>
          <w:spacing w:val="1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global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                                               </w:t>
      </w:r>
      <w:r>
        <w:rPr>
          <w:rFonts w:cs="Times New Roman" w:hAnsi="Times New Roman" w:eastAsia="Times New Roman" w:ascii="Times New Roman"/>
          <w:spacing w:val="4"/>
          <w:w w:val="11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62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649" w:right="5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6.5.1.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Meta-m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9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raceabili</w:t>
      </w:r>
      <w:r>
        <w:rPr>
          <w:rFonts w:cs="Times New Roman" w:hAnsi="Times New Roman" w:eastAsia="Times New Roman" w:ascii="Times New Roman"/>
          <w:spacing w:val="-5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3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62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649" w:right="5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6.5.2.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Meta-m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9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raceabili</w:t>
      </w:r>
      <w:r>
        <w:rPr>
          <w:rFonts w:cs="Times New Roman" w:hAnsi="Times New Roman" w:eastAsia="Times New Roman" w:ascii="Times New Roman"/>
          <w:spacing w:val="-5"/>
          <w:w w:val="10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3"/>
          <w:w w:val="10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Global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63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649" w:right="555"/>
        <w:sectPr>
          <w:pgMar w:header="1885" w:footer="1443" w:top="2220" w:bottom="280" w:left="1680" w:right="1680"/>
          <w:headerReference w:type="default" r:id="rId41"/>
          <w:pgSz w:w="11920" w:h="16840"/>
        </w:sectPr>
      </w:pPr>
      <w:r>
        <w:pict>
          <v:group style="position:absolute;margin-left:102.884pt;margin-top:21.2455pt;width:402.716pt;height:0pt;mso-position-horizontal-relative:page;mso-position-vertical-relative:paragraph;z-index:-8904" coordorigin="2058,425" coordsize="8054,0">
            <v:shape style="position:absolute;left:2058;top:425;width:8054;height:0" coordorigin="2058,425" coordsize="8054,0" path="m2058,425l10112,425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6.5.3.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¿C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2"/>
          <w:szCs w:val="22"/>
        </w:rPr>
        <w:t>trab</w:t>
      </w:r>
      <w:r>
        <w:rPr>
          <w:rFonts w:cs="Times New Roman" w:hAnsi="Times New Roman" w:eastAsia="Times New Roman" w:ascii="Times New Roman"/>
          <w:spacing w:val="15"/>
          <w:w w:val="1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ork?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64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tabs>
          <w:tab w:pos="1360" w:val="left"/>
        </w:tabs>
        <w:jc w:val="both"/>
        <w:spacing w:lineRule="auto" w:line="269"/>
        <w:ind w:left="1368" w:right="276" w:hanging="990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6.1.</w:t>
      </w:r>
      <w:r>
        <w:rPr>
          <w:rFonts w:cs="Times New Roman" w:hAnsi="Times New Roman" w:eastAsia="Times New Roman" w:ascii="Times New Roman"/>
          <w:spacing w:val="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motor</w:t>
      </w:r>
      <w:r>
        <w:rPr>
          <w:rFonts w:cs="Times New Roman" w:hAnsi="Times New Roman" w:eastAsia="Times New Roman" w:ascii="Times New Roman"/>
          <w:spacing w:val="66"/>
          <w:w w:val="125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7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traceabili</w:t>
      </w:r>
      <w:r>
        <w:rPr>
          <w:rFonts w:cs="Times New Roman" w:hAnsi="Times New Roman" w:eastAsia="Times New Roman" w:ascii="Times New Roman"/>
          <w:spacing w:val="-11"/>
          <w:w w:val="125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3"/>
          <w:w w:val="125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7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transforma-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2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13"/>
          <w:w w:val="117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delos</w:t>
      </w:r>
      <w:r>
        <w:rPr>
          <w:rFonts w:cs="Times New Roman" w:hAnsi="Times New Roman" w:eastAsia="Times New Roman" w:ascii="Times New Roman"/>
          <w:spacing w:val="24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Ingenie</w:t>
      </w:r>
      <w:r>
        <w:rPr>
          <w:rFonts w:cs="Times New Roman" w:hAnsi="Times New Roman" w:eastAsia="Times New Roman" w:ascii="Times New Roman"/>
          <w:spacing w:val="-43"/>
          <w:w w:val="139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-150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ıa</w:t>
      </w:r>
      <w:r>
        <w:rPr>
          <w:rFonts w:cs="Times New Roman" w:hAnsi="Times New Roman" w:eastAsia="Times New Roman" w:ascii="Times New Roman"/>
          <w:spacing w:val="36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Soft-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11"/>
          <w:w w:val="113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29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color w:val="000000"/>
          <w:spacing w:val="0"/>
          <w:w w:val="9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50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color w:val="000000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lla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19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rac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19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ol,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nciona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programado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paradigma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orie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aislada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24"/>
          <w:szCs w:val="24"/>
        </w:rPr>
        <w:t>tra-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celinks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ertenece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trab</w:t>
      </w:r>
      <w:r>
        <w:rPr>
          <w:rFonts w:cs="Times New Roman" w:hAnsi="Times New Roman" w:eastAsia="Times New Roman" w:ascii="Times New Roman"/>
          <w:color w:val="000000"/>
          <w:spacing w:val="15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transformaciones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escritas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color w:val="000000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color w:val="000000"/>
          <w:spacing w:val="0"/>
          <w:w w:val="92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spacing w:val="3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color w:val="000000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color w:val="000000"/>
          <w:spacing w:val="-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uac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2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listan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color w:val="000000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ısticas: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292"/>
      </w:pPr>
      <w:r>
        <w:pict>
          <v:group style="position:absolute;margin-left:121.406pt;margin-top:8.37262pt;width:3.603pt;height:0pt;mso-position-horizontal-relative:page;mso-position-vertical-relative:paragraph;z-index:-8903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trusi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odigo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292"/>
      </w:pPr>
      <w:r>
        <w:pict>
          <v:group style="position:absolute;margin-left:121.406pt;margin-top:8.37163pt;width:3.603pt;height:0pt;mso-position-horizontal-relative:page;mso-position-vertical-relative:paragraph;z-index:-8902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exp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ıcita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ador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293"/>
      </w:pPr>
      <w:r>
        <w:pict>
          <v:group style="position:absolute;margin-left:121.406pt;margin-top:8.37163pt;width:3.603pt;height:0pt;mso-position-horizontal-relative:page;mso-position-vertical-relative:paragraph;z-index:-8901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1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aislados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292"/>
      </w:pPr>
      <w:r>
        <w:pict>
          <v:group style="position:absolute;margin-left:121.406pt;margin-top:8.37263pt;width:3.603pt;height:0pt;mso-position-horizontal-relative:page;mso-position-vertical-relative:paragraph;z-index:-8900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ularidad.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13.6pt;height:240.9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2"/>
        <w:sectPr>
          <w:pgMar w:header="1885" w:footer="1443" w:top="2220" w:bottom="280" w:left="1680" w:right="1460"/>
          <w:headerReference w:type="default" r:id="rId4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Arquite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tura</w:t>
      </w:r>
      <w:r>
        <w:rPr>
          <w:rFonts w:cs="Times New Roman" w:hAnsi="Times New Roman" w:eastAsia="Times New Roman" w:ascii="Times New Roman"/>
          <w:spacing w:val="2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9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-19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explica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manera,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clasifica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gracias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conforma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final,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serializado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transformado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texto.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53"/>
      </w:pPr>
      <w:r>
        <w:pict>
          <v:shape type="#_x0000_t75" style="width:385.2pt;height:255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6.2: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3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fundame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anidado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propues-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compuesto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eraciones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refactorizaci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tabs>
          <w:tab w:pos="1360" w:val="left"/>
        </w:tabs>
        <w:jc w:val="both"/>
        <w:spacing w:lineRule="auto" w:line="269"/>
        <w:ind w:left="1368" w:right="47" w:hanging="990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6.2.</w:t>
      </w:r>
      <w:r>
        <w:rPr>
          <w:rFonts w:cs="Times New Roman" w:hAnsi="Times New Roman" w:eastAsia="Times New Roman" w:ascii="Times New Roman"/>
          <w:spacing w:val="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9"/>
          <w:w w:val="122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rame</w:t>
      </w:r>
      <w:r>
        <w:rPr>
          <w:rFonts w:cs="Times New Roman" w:hAnsi="Times New Roman" w:eastAsia="Times New Roman" w:ascii="Times New Roman"/>
          <w:spacing w:val="-12"/>
          <w:w w:val="122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ork</w:t>
      </w:r>
      <w:r>
        <w:rPr>
          <w:rFonts w:cs="Times New Roman" w:hAnsi="Times New Roman" w:eastAsia="Times New Roman" w:ascii="Times New Roman"/>
          <w:spacing w:val="-5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7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9"/>
          <w:w w:val="122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raceabili</w:t>
      </w:r>
      <w:r>
        <w:rPr>
          <w:rFonts w:cs="Times New Roman" w:hAnsi="Times New Roman" w:eastAsia="Times New Roman" w:ascii="Times New Roman"/>
          <w:spacing w:val="-11"/>
          <w:w w:val="122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28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dirigido</w:t>
      </w:r>
      <w:r>
        <w:rPr>
          <w:rFonts w:cs="Times New Roman" w:hAnsi="Times New Roman" w:eastAsia="Times New Roman" w:ascii="Times New Roman"/>
          <w:spacing w:val="-38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1"/>
          <w:w w:val="126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or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m</w:t>
      </w:r>
      <w:r>
        <w:rPr>
          <w:rFonts w:cs="Times New Roman" w:hAnsi="Times New Roman" w:eastAsia="Times New Roman" w:ascii="Times New Roman"/>
          <w:spacing w:val="13"/>
          <w:w w:val="120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delos</w:t>
      </w:r>
      <w:r>
        <w:rPr>
          <w:rFonts w:cs="Times New Roman" w:hAnsi="Times New Roman" w:eastAsia="Times New Roman" w:ascii="Times New Roman"/>
          <w:spacing w:val="-47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para</w:t>
      </w:r>
      <w:r>
        <w:rPr>
          <w:rFonts w:cs="Times New Roman" w:hAnsi="Times New Roman" w:eastAsia="Times New Roman" w:ascii="Times New Roman"/>
          <w:spacing w:val="32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desarrollo</w:t>
      </w:r>
      <w:r>
        <w:rPr>
          <w:rFonts w:cs="Times New Roman" w:hAnsi="Times New Roman" w:eastAsia="Times New Roman" w:ascii="Times New Roman"/>
          <w:spacing w:val="-15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7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Sof</w:t>
      </w:r>
      <w:r>
        <w:rPr>
          <w:rFonts w:cs="Times New Roman" w:hAnsi="Times New Roman" w:eastAsia="Times New Roman" w:ascii="Times New Roman"/>
          <w:spacing w:val="-12"/>
          <w:w w:val="120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-13"/>
          <w:w w:val="120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are</w:t>
      </w:r>
      <w:r>
        <w:rPr>
          <w:rFonts w:cs="Times New Roman" w:hAnsi="Times New Roman" w:eastAsia="Times New Roman" w:ascii="Times New Roman"/>
          <w:spacing w:val="-9"/>
          <w:w w:val="12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Pro-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duct</w:t>
      </w:r>
      <w:r>
        <w:rPr>
          <w:rFonts w:cs="Times New Roman" w:hAnsi="Times New Roman" w:eastAsia="Times New Roman" w:ascii="Times New Roman"/>
          <w:spacing w:val="47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Line</w:t>
      </w:r>
      <w:r>
        <w:rPr>
          <w:rFonts w:cs="Times New Roman" w:hAnsi="Times New Roman" w:eastAsia="Times New Roman" w:ascii="Times New Roman"/>
          <w:spacing w:val="-19"/>
          <w:w w:val="12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(SPL)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color w:val="000000"/>
          <w:spacing w:val="0"/>
          <w:w w:val="9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48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abierta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flexible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color w:val="000000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artefa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6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ınea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duct</w:t>
      </w:r>
      <w:r>
        <w:rPr>
          <w:rFonts w:cs="Times New Roman" w:hAnsi="Times New Roman" w:eastAsia="Times New Roman" w:ascii="Times New Roman"/>
          <w:color w:val="000000"/>
          <w:spacing w:val="-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(SPL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ero,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color w:val="000000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color w:val="000000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erico,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color w:val="000000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apli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arse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usarse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reas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mismo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color w:val="000000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ndose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ecnic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color w:val="000000"/>
          <w:spacing w:val="5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dirigidas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descripto</w:t>
      </w:r>
      <w:r>
        <w:rPr>
          <w:rFonts w:cs="Times New Roman" w:hAnsi="Times New Roman" w:eastAsia="Times New Roman" w:ascii="Times New Roman"/>
          <w:color w:val="000000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6.3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laces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artefactos.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ofrecidas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173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tenimie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etc);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17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sitorio;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173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squeda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laces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ıficos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trace-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predefinidas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ersonalizadas;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17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Visualiz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flexible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grafo,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6.2.1.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Meta-m</w:t>
      </w:r>
      <w:r>
        <w:rPr>
          <w:rFonts w:cs="Times New Roman" w:hAnsi="Times New Roman" w:eastAsia="Times New Roman" w:ascii="Times New Roman"/>
          <w:spacing w:val="12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traceabili</w:t>
      </w:r>
      <w:r>
        <w:rPr>
          <w:rFonts w:cs="Times New Roman" w:hAnsi="Times New Roman" w:eastAsia="Times New Roman" w:ascii="Times New Roman"/>
          <w:spacing w:val="-7"/>
          <w:w w:val="128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72"/>
      </w:pPr>
      <w:r>
        <w:pict>
          <v:group style="position:absolute;margin-left:121.406pt;margin-top:8.37263pt;width:3.603pt;height:0pt;mso-position-horizontal-relative:page;mso-position-vertical-relative:paragraph;z-index:-8899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raceabl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tefact</w:t>
      </w:r>
      <w:r>
        <w:rPr>
          <w:rFonts w:cs="Times New Roman" w:hAnsi="Times New Roman" w:eastAsia="Times New Roman" w:ascii="Times New Roman"/>
          <w:spacing w:val="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juega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4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arbit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aria,</w:t>
      </w:r>
      <w:r>
        <w:rPr>
          <w:rFonts w:cs="Times New Roman" w:hAnsi="Times New Roman" w:eastAsia="Times New Roman" w:ascii="Times New Roman"/>
          <w:spacing w:val="3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resourceId.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1" w:lineRule="exact" w:line="420"/>
        <w:ind w:left="963" w:right="174"/>
      </w:pPr>
      <w:r>
        <w:pict>
          <v:group style="position:absolute;margin-left:121.406pt;margin-top:15.5785pt;width:3.603pt;height:0pt;mso-position-horizontal-relative:page;mso-position-vertical-relative:paragraph;z-index:-8898" coordorigin="2428,312" coordsize="72,0">
            <v:shape style="position:absolute;left:2428;top:312;width:72;height:0" coordorigin="2428,312" coordsize="72,0" path="m2428,312l2500,312e" filled="f" stroked="t" strokeweight="3.703pt" strokecolor="#000000">
              <v:path arrowok="t"/>
            </v:shape>
            <w10:wrap type="none"/>
          </v:group>
        </w:pict>
      </w:r>
      <w:r>
        <w:pict>
          <v:group style="position:absolute;margin-left:121.406pt;margin-top:37.2475pt;width:3.603pt;height:0pt;mso-position-horizontal-relative:page;mso-position-vertical-relative:paragraph;z-index:-8897" coordorigin="2428,745" coordsize="72,0">
            <v:shape style="position:absolute;left:2428;top:745;width:72;height:0" coordorigin="2428,745" coordsize="72,0" path="m2428,745l2500,745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otro.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raceableArtef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4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raceableArte-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963" w:right="71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jer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arquica.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172"/>
        <w:sectPr>
          <w:pgMar w:header="1885" w:footer="1443" w:top="2220" w:bottom="280" w:left="1680" w:right="1580"/>
          <w:pgSz w:w="11920" w:h="16840"/>
        </w:sectPr>
      </w:pPr>
      <w:r>
        <w:pict>
          <v:group style="position:absolute;margin-left:121.406pt;margin-top:8.37162pt;width:3.603pt;height:0pt;mso-position-horizontal-relative:page;mso-position-vertical-relative:paragraph;z-index:-8896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e),</w:t>
      </w:r>
      <w:r>
        <w:rPr>
          <w:rFonts w:cs="Times New Roman" w:hAnsi="Times New Roman" w:eastAsia="Times New Roman" w:ascii="Times New Roman"/>
          <w:spacing w:val="3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teniendo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iar.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17.88pt;height:221.96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3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6.3: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traceabili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963" w:right="373"/>
      </w:pPr>
      <w:r>
        <w:pict>
          <v:group style="position:absolute;margin-left:121.406pt;margin-top:9.12263pt;width:3.603pt;height:0pt;mso-position-horizontal-relative:page;mso-position-vertical-relative:paragraph;z-index:-8895" coordorigin="2428,182" coordsize="72,0">
            <v:shape style="position:absolute;left:2428;top:182;width:72;height:0" coordorigin="2428,182" coordsize="72,0" path="m2428,182l2500,182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median-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raceCon-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text.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373"/>
      </w:pPr>
      <w:r>
        <w:pict>
          <v:group style="position:absolute;margin-left:121.406pt;margin-top:8.37162pt;width:3.603pt;height:0pt;mso-position-horizontal-relative:page;mso-position-vertical-relative:paragraph;z-index:-8894" coordorigin="2428,167" coordsize="72,0">
            <v:shape style="position:absolute;left:2428;top:167;width:72;height:0" coordorigin="2428,167" coordsize="72,0" path="m2428,167l2500,167e" filled="f" stroked="t" strokeweight="3.7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lidos,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deladas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6.2.2.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8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Arquitectura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3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nida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princi-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ermino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odulos.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funcionalidades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1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Register: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odulo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/>
        <w:ind w:left="963" w:right="2159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(actualizar,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buscar)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tracelinks;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373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Storage: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almacenamie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ersistir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enlaces;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373" w:hanging="299"/>
        <w:sectPr>
          <w:pgMar w:header="1885" w:footer="1443" w:top="2220" w:bottom="280" w:left="1680" w:right="13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Query: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buscar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ıficos</w:t>
      </w:r>
      <w:r>
        <w:rPr>
          <w:rFonts w:cs="Times New Roman" w:hAnsi="Times New Roman" w:eastAsia="Times New Roman" w:ascii="Times New Roman"/>
          <w:spacing w:val="4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previame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almacena-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dos;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7pt;height:155.65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6.4: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Arquit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ctura</w:t>
      </w:r>
      <w:r>
        <w:rPr>
          <w:rFonts w:cs="Times New Roman" w:hAnsi="Times New Roman" w:eastAsia="Times New Roman" w:ascii="Times New Roman"/>
          <w:spacing w:val="2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15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View: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ıficame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realizada.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6.3.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-12"/>
          <w:w w:val="123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tegraci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33"/>
          <w:w w:val="123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herramie</w:t>
      </w:r>
      <w:r>
        <w:rPr>
          <w:rFonts w:cs="Times New Roman" w:hAnsi="Times New Roman" w:eastAsia="Times New Roman" w:ascii="Times New Roman"/>
          <w:spacing w:val="-11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tas</w:t>
      </w:r>
      <w:r>
        <w:rPr>
          <w:rFonts w:cs="Times New Roman" w:hAnsi="Times New Roman" w:eastAsia="Times New Roman" w:ascii="Times New Roman"/>
          <w:spacing w:val="86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Case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5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color w:val="000000"/>
          <w:spacing w:val="0"/>
          <w:w w:val="9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10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problema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sufre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cualqui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actual,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actividades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conforma</w:t>
      </w:r>
      <w:r>
        <w:rPr>
          <w:rFonts w:cs="Times New Roman" w:hAnsi="Times New Roman" w:eastAsia="Times New Roman" w:ascii="Times New Roman"/>
          <w:color w:val="000000"/>
          <w:spacing w:val="1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ariedad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amplia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color w:val="000000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textos,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alcul</w:t>
      </w:r>
      <w:r>
        <w:rPr>
          <w:rFonts w:cs="Times New Roman" w:hAnsi="Times New Roman" w:eastAsia="Times New Roman" w:ascii="Times New Roman"/>
          <w:color w:val="000000"/>
          <w:spacing w:val="1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4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pruebas,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ficos,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etc).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artefactos,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aunque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esencia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color w:val="000000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2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gicame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color w:val="000000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creados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anipulados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color w:val="000000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color w:val="000000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fueron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ensadas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teractuar</w:t>
      </w:r>
      <w:r>
        <w:rPr>
          <w:rFonts w:cs="Times New Roman" w:hAnsi="Times New Roman" w:eastAsia="Times New Roman" w:ascii="Times New Roman"/>
          <w:color w:val="000000"/>
          <w:spacing w:val="-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(editores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textos,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editores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etc),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color w:val="000000"/>
          <w:spacing w:val="1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gicas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brad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pierd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mejor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pasan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desa</w:t>
      </w:r>
      <w:r>
        <w:rPr>
          <w:rFonts w:cs="Times New Roman" w:hAnsi="Times New Roman" w:eastAsia="Times New Roman" w:ascii="Times New Roman"/>
          <w:color w:val="000000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ercibidas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ctica.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palabras,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color w:val="000000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problema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color w:val="000000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color w:val="000000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color w:val="000000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Compu</w:t>
      </w:r>
      <w:r>
        <w:rPr>
          <w:rFonts w:cs="Times New Roman" w:hAnsi="Times New Roman" w:eastAsia="Times New Roman" w:ascii="Times New Roman"/>
          <w:color w:val="000000"/>
          <w:spacing w:val="1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Aided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(CASE)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actua</w:t>
      </w:r>
      <w:r>
        <w:rPr>
          <w:rFonts w:cs="Times New Roman" w:hAnsi="Times New Roman" w:eastAsia="Times New Roman" w:ascii="Times New Roman"/>
          <w:color w:val="000000"/>
          <w:spacing w:val="1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es.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52" w:firstLine="351"/>
        <w:sectPr>
          <w:pgMar w:header="1885" w:footer="1443" w:top="222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blema,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llamaron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tegration</w:t>
      </w:r>
      <w:r>
        <w:rPr>
          <w:rFonts w:cs="Times New Roman" w:hAnsi="Times New Roman" w:eastAsia="Times New Roman" w:ascii="Times New Roman"/>
          <w:spacing w:val="5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vironme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tegraci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tabs>
          <w:tab w:pos="1360" w:val="left"/>
        </w:tabs>
        <w:jc w:val="left"/>
        <w:spacing w:lineRule="auto" w:line="269"/>
        <w:ind w:left="1368" w:right="55" w:hanging="990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6.4.</w:t>
      </w:r>
      <w:r>
        <w:rPr>
          <w:rFonts w:cs="Times New Roman" w:hAnsi="Times New Roman" w:eastAsia="Times New Roman" w:ascii="Times New Roman"/>
          <w:spacing w:val="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ab/>
      </w:r>
      <w:r>
        <w:rPr>
          <w:rFonts w:cs="Times New Roman" w:hAnsi="Times New Roman" w:eastAsia="Times New Roman" w:ascii="Times New Roman"/>
          <w:spacing w:val="-39"/>
          <w:w w:val="122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rame</w:t>
      </w:r>
      <w:r>
        <w:rPr>
          <w:rFonts w:cs="Times New Roman" w:hAnsi="Times New Roman" w:eastAsia="Times New Roman" w:ascii="Times New Roman"/>
          <w:spacing w:val="-12"/>
          <w:w w:val="122"/>
          <w:sz w:val="34"/>
          <w:szCs w:val="34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ork</w:t>
      </w:r>
      <w:r>
        <w:rPr>
          <w:rFonts w:cs="Times New Roman" w:hAnsi="Times New Roman" w:eastAsia="Times New Roman" w:ascii="Times New Roman"/>
          <w:spacing w:val="55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ge</w:t>
      </w:r>
      <w:r>
        <w:rPr>
          <w:rFonts w:cs="Times New Roman" w:hAnsi="Times New Roman" w:eastAsia="Times New Roman" w:ascii="Times New Roman"/>
          <w:spacing w:val="-8"/>
          <w:w w:val="119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-185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erico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extracci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46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da-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traceabili</w:t>
      </w:r>
      <w:r>
        <w:rPr>
          <w:rFonts w:cs="Times New Roman" w:hAnsi="Times New Roman" w:eastAsia="Times New Roman" w:ascii="Times New Roman"/>
          <w:spacing w:val="-9"/>
          <w:w w:val="126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378" w:right="63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9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color w:val="000000"/>
          <w:spacing w:val="0"/>
          <w:w w:val="9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47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color w:val="000000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aume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arbi</w:t>
      </w:r>
      <w:r>
        <w:rPr>
          <w:rFonts w:cs="Times New Roman" w:hAnsi="Times New Roman" w:eastAsia="Times New Roman" w:ascii="Times New Roman"/>
          <w:color w:val="000000"/>
          <w:spacing w:val="1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rariame</w:t>
      </w:r>
      <w:r>
        <w:rPr>
          <w:rFonts w:cs="Times New Roman" w:hAnsi="Times New Roman" w:eastAsia="Times New Roman" w:ascii="Times New Roman"/>
          <w:color w:val="000000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funcio-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nalidad</w:t>
      </w:r>
      <w:r>
        <w:rPr>
          <w:rFonts w:cs="Times New Roman" w:hAnsi="Times New Roman" w:eastAsia="Times New Roman" w:ascii="Times New Roman"/>
          <w:color w:val="000000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6.5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pano-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rama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alto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color w:val="000000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propuesta.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38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46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-3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basa</w:t>
      </w:r>
      <w:r>
        <w:rPr>
          <w:rFonts w:cs="Times New Roman" w:hAnsi="Times New Roman" w:eastAsia="Times New Roman" w:ascii="Times New Roman"/>
          <w:color w:val="000000"/>
          <w:spacing w:val="5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spacing w:val="5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6"/>
          <w:w w:val="104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terfase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position w:val="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color w:val="000000"/>
          <w:spacing w:val="-6"/>
          <w:w w:val="10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111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0"/>
          <w:sz w:val="24"/>
          <w:szCs w:val="24"/>
        </w:rPr>
        <w:t>erica</w:t>
      </w:r>
      <w:r>
        <w:rPr>
          <w:rFonts w:cs="Times New Roman" w:hAnsi="Times New Roman" w:eastAsia="Times New Roman" w:ascii="Times New Roman"/>
          <w:color w:val="000000"/>
          <w:spacing w:val="42"/>
          <w:w w:val="10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5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color w:val="000000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conexi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41"/>
          <w:w w:val="10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ualquier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0"/>
          <w:sz w:val="24"/>
          <w:szCs w:val="24"/>
        </w:rPr>
        <w:t>transfor-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delos,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6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ofrece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ingeniero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conecta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0"/>
          <w:sz w:val="24"/>
          <w:szCs w:val="24"/>
        </w:rPr>
        <w:t>transf</w:t>
      </w:r>
      <w:r>
        <w:rPr>
          <w:rFonts w:cs="Times New Roman" w:hAnsi="Times New Roman" w:eastAsia="Times New Roman" w:ascii="Times New Roman"/>
          <w:color w:val="000000"/>
          <w:spacing w:val="1"/>
          <w:w w:val="106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position w:val="0"/>
          <w:sz w:val="24"/>
          <w:szCs w:val="24"/>
        </w:rPr>
        <w:t>rmaci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6"/>
          <w:w w:val="10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connector,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connector).</w:t>
      </w:r>
      <w:r>
        <w:rPr>
          <w:rFonts w:cs="Times New Roman" w:hAnsi="Times New Roman" w:eastAsia="Times New Roman" w:ascii="Times New Roman"/>
          <w:color w:val="000000"/>
          <w:spacing w:val="5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color w:val="000000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8"/>
          <w:position w:val="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nsformaci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0"/>
          <w:sz w:val="24"/>
          <w:szCs w:val="24"/>
        </w:rPr>
        <w:t>funcionalid</w:t>
      </w:r>
      <w:r>
        <w:rPr>
          <w:rFonts w:cs="Times New Roman" w:hAnsi="Times New Roman" w:eastAsia="Times New Roman" w:ascii="Times New Roman"/>
          <w:color w:val="000000"/>
          <w:spacing w:val="2"/>
          <w:w w:val="103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color w:val="000000"/>
          <w:spacing w:val="7"/>
          <w:w w:val="102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97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91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94"/>
          <w:position w:val="0"/>
          <w:sz w:val="24"/>
          <w:szCs w:val="24"/>
        </w:rPr>
        <w:t>ıfico</w:t>
      </w:r>
      <w:r>
        <w:rPr>
          <w:rFonts w:cs="Times New Roman" w:hAnsi="Times New Roman" w:eastAsia="Times New Roman" w:ascii="Times New Roman"/>
          <w:color w:val="000000"/>
          <w:spacing w:val="0"/>
          <w:w w:val="9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  <w:t>denomina</w:t>
      </w:r>
      <w:r>
        <w:rPr>
          <w:rFonts w:cs="Times New Roman" w:hAnsi="Times New Roman" w:eastAsia="Times New Roman" w:ascii="Times New Roman"/>
          <w:color w:val="000000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0"/>
          <w:w w:val="115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0"/>
          <w:sz w:val="24"/>
          <w:szCs w:val="24"/>
        </w:rPr>
        <w:t>race-DSL.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84"/>
      </w:pPr>
      <w:r>
        <w:pict>
          <v:shape type="#_x0000_t75" style="width:282.1pt;height:164.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6.5: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Resumen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arq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itectura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erico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abili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race-DSL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detalla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ız</w:t>
      </w:r>
      <w:r>
        <w:rPr>
          <w:rFonts w:cs="Times New Roman" w:hAnsi="Times New Roman" w:eastAsia="Times New Roman" w:ascii="Times New Roman"/>
          <w:spacing w:val="3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generado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requerimie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lase.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tificado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tificad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(UUID).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abstracci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desde-hacia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raceLink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cuatro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-20"/>
          <w:w w:val="10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raceLink,</w:t>
      </w:r>
      <w:r>
        <w:rPr>
          <w:rFonts w:cs="Times New Roman" w:hAnsi="Times New Roman" w:eastAsia="Times New Roman" w:ascii="Times New Roman"/>
          <w:spacing w:val="4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ery</w:t>
      </w:r>
      <w:r>
        <w:rPr>
          <w:rFonts w:cs="Times New Roman" w:hAnsi="Times New Roman" w:eastAsia="Times New Roman" w:ascii="Times New Roman"/>
          <w:spacing w:val="-20"/>
          <w:w w:val="10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raceLink,</w:t>
      </w:r>
      <w:r>
        <w:rPr>
          <w:rFonts w:cs="Times New Roman" w:hAnsi="Times New Roman" w:eastAsia="Times New Roman" w:ascii="Times New Roman"/>
          <w:spacing w:val="2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-19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race-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Delete</w:t>
      </w:r>
      <w:r>
        <w:rPr>
          <w:rFonts w:cs="Times New Roman" w:hAnsi="Times New Roman" w:eastAsia="Times New Roman" w:ascii="Times New Roman"/>
          <w:spacing w:val="-19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raceLink.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concepto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race-DSL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asigna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mismos.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meca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nis-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27"/>
      </w:pPr>
      <w:r>
        <w:pict>
          <v:shape type="#_x0000_t75" style="width:387.81pt;height:204.6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297" w:right="10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6.6: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ıfico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dominio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traceabili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7" w:right="9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extensible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configurable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aplicar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3.92pt;height:123.1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681" w:right="143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6.7: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ceabili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implica: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cionar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requeridas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escenario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gurar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1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(Gra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ulari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y)</w:t>
      </w:r>
      <w:r>
        <w:rPr>
          <w:rFonts w:cs="Times New Roman" w:hAnsi="Times New Roman" w:eastAsia="Times New Roman" w:ascii="Times New Roman"/>
          <w:spacing w:val="4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alcance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(Sco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92" w:firstLine="351"/>
        <w:sectPr>
          <w:pgMar w:header="1885" w:footer="1443" w:top="2220" w:bottom="280" w:left="1680" w:right="166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1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consiste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(definidos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nario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particular.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configuraci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alcance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implica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restringir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binaci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9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ıfica</w:t>
      </w:r>
      <w:r>
        <w:rPr>
          <w:rFonts w:cs="Times New Roman" w:hAnsi="Times New Roman" w:eastAsia="Times New Roman" w:ascii="Times New Roman"/>
          <w:spacing w:val="1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palabras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imera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hequea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existencia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facetas,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segunda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adicionalme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examina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mismas.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378" w:right="1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extFile</w:t>
      </w:r>
      <w:r>
        <w:rPr>
          <w:rFonts w:cs="Times New Roman" w:hAnsi="Times New Roman" w:eastAsia="Times New Roman" w:ascii="Times New Roman"/>
          <w:spacing w:val="-19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acet,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cierto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6.5.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8"/>
          <w:w w:val="11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raceabili</w:t>
      </w:r>
      <w:r>
        <w:rPr>
          <w:rFonts w:cs="Times New Roman" w:hAnsi="Times New Roman" w:eastAsia="Times New Roman" w:ascii="Times New Roman"/>
          <w:spacing w:val="-11"/>
          <w:w w:val="11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0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l</w:t>
      </w:r>
      <w:r>
        <w:rPr>
          <w:rFonts w:cs="Times New Roman" w:hAnsi="Times New Roman" w:eastAsia="Times New Roman" w:ascii="Times New Roman"/>
          <w:spacing w:val="13"/>
          <w:w w:val="119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cal</w:t>
      </w:r>
      <w:r>
        <w:rPr>
          <w:rFonts w:cs="Times New Roman" w:hAnsi="Times New Roman" w:eastAsia="Times New Roman" w:ascii="Times New Roman"/>
          <w:spacing w:val="7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global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10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emplea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idea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separaci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color w:val="000000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eles: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eque</w:t>
      </w:r>
      <w:r>
        <w:rPr>
          <w:rFonts w:cs="Times New Roman" w:hAnsi="Times New Roman" w:eastAsia="Times New Roman" w:ascii="Times New Roman"/>
          <w:color w:val="000000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refir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endose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mismos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color w:val="000000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4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color w:val="000000"/>
          <w:spacing w:val="-12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color w:val="000000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6.5.1.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Meta-m</w:t>
      </w:r>
      <w:r>
        <w:rPr>
          <w:rFonts w:cs="Times New Roman" w:hAnsi="Times New Roman" w:eastAsia="Times New Roman" w:ascii="Times New Roman"/>
          <w:spacing w:val="12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4"/>
          <w:w w:val="126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racea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bili</w:t>
      </w:r>
      <w:r>
        <w:rPr>
          <w:rFonts w:cs="Times New Roman" w:hAnsi="Times New Roman" w:eastAsia="Times New Roman" w:ascii="Times New Roman"/>
          <w:spacing w:val="-10"/>
          <w:w w:val="126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23"/>
          <w:w w:val="126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10"/>
          <w:w w:val="11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  <w:sectPr>
          <w:pgMar w:header="1885" w:footer="1443" w:top="222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salida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700" w:bottom="0" w:left="1680" w:right="1580"/>
          <w:cols w:num="2" w:equalWidth="off">
            <w:col w:w="4093" w:space="213"/>
            <w:col w:w="435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28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color w:val="000000"/>
          <w:spacing w:val="1"/>
          <w:w w:val="99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8.32pt;height:163.56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6.8: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72" w:firstLine="351"/>
        <w:sectPr>
          <w:type w:val="continuous"/>
          <w:pgSz w:w="11920" w:h="16840"/>
          <w:pgMar w:top="700" w:bottom="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cipales,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tRef,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expresan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ıgenes</w:t>
      </w:r>
      <w:r>
        <w:rPr>
          <w:rFonts w:cs="Times New Roman" w:hAnsi="Times New Roman" w:eastAsia="Times New Roman" w:ascii="Times New Roman"/>
          <w:spacing w:val="4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enlazados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abstracta</w:t>
      </w:r>
      <w:r>
        <w:rPr>
          <w:rFonts w:cs="Times New Roman" w:hAnsi="Times New Roman" w:eastAsia="Times New Roman" w:ascii="Times New Roman"/>
          <w:spacing w:val="2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represe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traceados: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insta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cias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piedades.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alores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traceados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Prim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iti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ePro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yRef</w:t>
      </w:r>
      <w:r>
        <w:rPr>
          <w:rFonts w:cs="Times New Roman" w:hAnsi="Times New Roman" w:eastAsia="Times New Roman" w:ascii="Times New Roman"/>
          <w:spacing w:val="3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tamie</w:t>
      </w:r>
      <w:r>
        <w:rPr>
          <w:rFonts w:cs="Times New Roman" w:hAnsi="Times New Roman" w:eastAsia="Times New Roman" w:ascii="Times New Roman"/>
          <w:spacing w:val="-5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primiti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propiedades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ClassRef.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almacenar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aplicadas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4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3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negras,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RuleRef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kB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xRef.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RuleRef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RuleRef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kB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xRef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ionales,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prime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depu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segunda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tramos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situaci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ciertas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blica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referencia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referencia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repre-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raiz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RuleCo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tainer</w:t>
      </w:r>
      <w:r>
        <w:rPr>
          <w:rFonts w:cs="Times New Roman" w:hAnsi="Times New Roman" w:eastAsia="Times New Roman" w:ascii="Times New Roman"/>
          <w:spacing w:val="5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tenedor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tainer</w:t>
      </w:r>
      <w:r>
        <w:rPr>
          <w:rFonts w:cs="Times New Roman" w:hAnsi="Times New Roman" w:eastAsia="Times New Roman" w:ascii="Times New Roman"/>
          <w:spacing w:val="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usados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agrupar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tRef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origen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1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ıge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destinos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squedas</w:t>
      </w:r>
      <w:r>
        <w:rPr>
          <w:rFonts w:cs="Times New Roman" w:hAnsi="Times New Roman" w:eastAsia="Times New Roman" w:ascii="Times New Roman"/>
          <w:spacing w:val="29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salida.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6.5.2.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66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Meta-m</w:t>
      </w:r>
      <w:r>
        <w:rPr>
          <w:rFonts w:cs="Times New Roman" w:hAnsi="Times New Roman" w:eastAsia="Times New Roman" w:ascii="Times New Roman"/>
          <w:spacing w:val="12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delo</w:t>
      </w:r>
      <w:r>
        <w:rPr>
          <w:rFonts w:cs="Times New Roman" w:hAnsi="Times New Roman" w:eastAsia="Times New Roman" w:ascii="Times New Roman"/>
          <w:spacing w:val="5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3"/>
          <w:w w:val="124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racea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bili</w:t>
      </w:r>
      <w:r>
        <w:rPr>
          <w:rFonts w:cs="Times New Roman" w:hAnsi="Times New Roman" w:eastAsia="Times New Roman" w:ascii="Times New Roman"/>
          <w:spacing w:val="-10"/>
          <w:w w:val="124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51"/>
          <w:w w:val="12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Global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enlaza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acuerdo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transforma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1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cipal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origen/o</w:t>
      </w:r>
      <w:r>
        <w:rPr>
          <w:rFonts w:cs="Times New Roman" w:hAnsi="Times New Roman" w:eastAsia="Times New Roman" w:ascii="Times New Roman"/>
          <w:spacing w:val="15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o/ori-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siguie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te/previa</w:t>
      </w:r>
      <w:r>
        <w:rPr>
          <w:rFonts w:cs="Times New Roman" w:hAnsi="Times New Roman" w:eastAsia="Times New Roman" w:ascii="Times New Roman"/>
          <w:spacing w:val="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05.48pt;height:99.2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6.9: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Glo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132" w:firstLine="351"/>
        <w:sectPr>
          <w:pgMar w:header="1885" w:footer="1443" w:top="2220" w:bottom="280" w:left="1680" w:right="16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engloban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transform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estos</w:t>
      </w:r>
      <w:r>
        <w:rPr>
          <w:rFonts w:cs="Times New Roman" w:hAnsi="Times New Roman" w:eastAsia="Times New Roman" w:ascii="Times New Roman"/>
          <w:spacing w:val="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tran</w:t>
      </w:r>
      <w:r>
        <w:rPr>
          <w:rFonts w:cs="Times New Roman" w:hAnsi="Times New Roman" w:eastAsia="Times New Roman" w:ascii="Times New Roman"/>
          <w:spacing w:val="3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enlazados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compartidos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consumido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mejo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mejor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flexibilidad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mismas.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racelinks</w:t>
      </w:r>
      <w:r>
        <w:rPr>
          <w:rFonts w:cs="Times New Roman" w:hAnsi="Times New Roman" w:eastAsia="Times New Roman" w:ascii="Times New Roman"/>
          <w:spacing w:val="2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tiene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consecuencia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nico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desencadena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5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colapso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6.5.3.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4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¿C</w:t>
      </w:r>
      <w:r>
        <w:rPr>
          <w:rFonts w:cs="Times New Roman" w:hAnsi="Times New Roman" w:eastAsia="Times New Roman" w:ascii="Times New Roman"/>
          <w:spacing w:val="-161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omo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8"/>
          <w:szCs w:val="28"/>
        </w:rPr>
        <w:t>traba</w:t>
      </w:r>
      <w:r>
        <w:rPr>
          <w:rFonts w:cs="Times New Roman" w:hAnsi="Times New Roman" w:eastAsia="Times New Roman" w:ascii="Times New Roman"/>
          <w:spacing w:val="-5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ja</w:t>
      </w:r>
      <w:r>
        <w:rPr>
          <w:rFonts w:cs="Times New Roman" w:hAnsi="Times New Roman" w:eastAsia="Times New Roman" w:ascii="Times New Roman"/>
          <w:spacing w:val="20"/>
          <w:w w:val="126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frame</w:t>
      </w:r>
      <w:r>
        <w:rPr>
          <w:rFonts w:cs="Times New Roman" w:hAnsi="Times New Roman" w:eastAsia="Times New Roman" w:ascii="Times New Roman"/>
          <w:spacing w:val="-8"/>
          <w:w w:val="121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ork?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recolectar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osibilidad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realizando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consultas,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uno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seleccionado.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y/o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hacia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vueltos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transformaciones.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885" w:footer="1443" w:top="222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dibujo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6.10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uestra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globales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cadena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repre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enlaces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(Link)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instancias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RuleRef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sobrecargarlo.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8"/>
      </w:pPr>
      <w:r>
        <w:pict>
          <v:shape type="#_x0000_t75" style="width:432.86pt;height:254.84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88"/>
        <w:sectPr>
          <w:pgMar w:header="1885" w:footer="1443" w:top="2220" w:bottom="280" w:left="1680" w:right="10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6.10: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  <w:sectPr>
          <w:pgMar w:header="1921" w:footer="1443" w:top="2180" w:bottom="280" w:left="1680" w:right="1680"/>
          <w:headerReference w:type="default" r:id="rId53"/>
          <w:pgSz w:w="11920" w:h="16840"/>
        </w:sectPr>
      </w:pPr>
      <w:r>
        <w:rPr>
          <w:rFonts w:cs="Times New Roman" w:hAnsi="Times New Roman" w:eastAsia="Times New Roman" w:ascii="Times New Roman"/>
          <w:w w:val="119"/>
          <w:sz w:val="49"/>
          <w:szCs w:val="49"/>
        </w:rPr>
        <w:t>Conclus</w:t>
      </w:r>
      <w:r>
        <w:rPr>
          <w:rFonts w:cs="Times New Roman" w:hAnsi="Times New Roman" w:eastAsia="Times New Roman" w:ascii="Times New Roman"/>
          <w:w w:val="113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-279"/>
          <w:w w:val="113"/>
          <w:sz w:val="49"/>
          <w:szCs w:val="49"/>
        </w:rPr>
        <w:t>o</w:t>
      </w:r>
      <w:r>
        <w:rPr>
          <w:rFonts w:cs="Times New Roman" w:hAnsi="Times New Roman" w:eastAsia="Times New Roman" w:ascii="Times New Roman"/>
          <w:spacing w:val="0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center"/>
        <w:spacing w:lineRule="exact" w:line="520"/>
        <w:ind w:left="3458" w:right="3196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8"/>
          <w:sz w:val="49"/>
          <w:szCs w:val="49"/>
        </w:rPr>
        <w:t>Anexos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spacing w:val="-58"/>
          <w:w w:val="124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raceabili</w:t>
      </w:r>
      <w:r>
        <w:rPr>
          <w:rFonts w:cs="Times New Roman" w:hAnsi="Times New Roman" w:eastAsia="Times New Roman" w:ascii="Times New Roman"/>
          <w:spacing w:val="-16"/>
          <w:w w:val="124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49"/>
          <w:szCs w:val="49"/>
        </w:rPr>
        <w:t>y</w:t>
      </w:r>
      <w:r>
        <w:rPr>
          <w:rFonts w:cs="Times New Roman" w:hAnsi="Times New Roman" w:eastAsia="Times New Roman" w:ascii="Times New Roman"/>
          <w:spacing w:val="51"/>
          <w:w w:val="124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47"/>
          <w:w w:val="118"/>
          <w:sz w:val="49"/>
          <w:szCs w:val="49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TL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yuda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teracci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cuando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necesita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tomar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salida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ıcito.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bargo,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actualme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ofrece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limitado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resolve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emp(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Adem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orma-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elimina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termina.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carencias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umeradas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teriorme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lograr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obtener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alguna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tecnolo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necesario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funcionalidad.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Existen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ellas,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prese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FF00"/>
          <w:spacing w:val="0"/>
          <w:w w:val="87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00000"/>
          <w:spacing w:val="0"/>
          <w:w w:val="87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spacing w:val="28"/>
          <w:w w:val="8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donde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considerar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tonces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finicio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1"/>
          <w:sz w:val="24"/>
          <w:szCs w:val="24"/>
        </w:rPr>
        <w:t>genere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informa</w:t>
      </w:r>
      <w:r>
        <w:rPr>
          <w:rFonts w:cs="Times New Roman" w:hAnsi="Times New Roman" w:eastAsia="Times New Roman" w:ascii="Times New Roman"/>
          <w:color w:val="000000"/>
          <w:spacing w:val="1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salida</w:t>
      </w:r>
      <w:r>
        <w:rPr>
          <w:rFonts w:cs="Times New Roman" w:hAnsi="Times New Roman" w:eastAsia="Times New Roman" w:ascii="Times New Roman"/>
          <w:color w:val="000000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resultado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origi-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nal.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generaci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700" w:bottom="0" w:left="1680" w:right="1680"/>
          <w:cols w:num="2" w:equalWidth="off">
            <w:col w:w="7112" w:space="208"/>
            <w:col w:w="124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clar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37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gica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puede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agregar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desp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escrito.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adir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formatos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dificar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ularidad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rango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terferir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gica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378" w:right="72" w:firstLine="35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Otras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hacen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mecanismo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ability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ıcito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copiando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informaci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tracelinks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trans-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directame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ersist</w:t>
      </w:r>
      <w:r>
        <w:rPr>
          <w:rFonts w:cs="Times New Roman" w:hAnsi="Times New Roman" w:eastAsia="Times New Roman" w:ascii="Times New Roman"/>
          <w:spacing w:val="-5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endola</w:t>
      </w:r>
      <w:r>
        <w:rPr>
          <w:rFonts w:cs="Times New Roman" w:hAnsi="Times New Roman" w:eastAsia="Times New Roman" w:ascii="Times New Roman"/>
          <w:spacing w:val="42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dej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ola</w:t>
      </w:r>
      <w:r>
        <w:rPr>
          <w:rFonts w:cs="Times New Roman" w:hAnsi="Times New Roman" w:eastAsia="Times New Roman" w:ascii="Times New Roman"/>
          <w:spacing w:val="42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accesible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aparte,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dificaci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nes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ejecuci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spacing w:val="0"/>
          <w:w w:val="123"/>
          <w:sz w:val="49"/>
          <w:szCs w:val="49"/>
        </w:rPr>
        <w:t>Qvto</w:t>
      </w:r>
      <w:r>
        <w:rPr>
          <w:rFonts w:cs="Times New Roman" w:hAnsi="Times New Roman" w:eastAsia="Times New Roman" w:ascii="Times New Roman"/>
          <w:spacing w:val="-58"/>
          <w:w w:val="123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49"/>
          <w:szCs w:val="49"/>
        </w:rPr>
        <w:t>race</w:t>
      </w:r>
      <w:r>
        <w:rPr>
          <w:rFonts w:cs="Times New Roman" w:hAnsi="Times New Roman" w:eastAsia="Times New Roman" w:ascii="Times New Roman"/>
          <w:spacing w:val="-20"/>
          <w:w w:val="12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114"/>
          <w:w w:val="123"/>
          <w:sz w:val="49"/>
          <w:szCs w:val="49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14"/>
          <w:w w:val="123"/>
          <w:sz w:val="49"/>
          <w:szCs w:val="49"/>
        </w:rPr>
      </w:r>
      <w:r>
        <w:rPr>
          <w:rFonts w:cs="Times New Roman" w:hAnsi="Times New Roman" w:eastAsia="Times New Roman" w:ascii="Times New Roman"/>
          <w:spacing w:val="-58"/>
          <w:w w:val="123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49"/>
          <w:szCs w:val="49"/>
        </w:rPr>
        <w:t>o</w:t>
      </w:r>
      <w:r>
        <w:rPr>
          <w:rFonts w:cs="Times New Roman" w:hAnsi="Times New Roman" w:eastAsia="Times New Roman" w:ascii="Times New Roman"/>
          <w:spacing w:val="-26"/>
          <w:w w:val="12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100"/>
          <w:w w:val="123"/>
          <w:sz w:val="49"/>
          <w:szCs w:val="49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00"/>
          <w:w w:val="123"/>
          <w:sz w:val="49"/>
          <w:szCs w:val="49"/>
        </w:rPr>
      </w:r>
      <w:r>
        <w:rPr>
          <w:rFonts w:cs="Times New Roman" w:hAnsi="Times New Roman" w:eastAsia="Times New Roman" w:ascii="Times New Roman"/>
          <w:spacing w:val="-47"/>
          <w:w w:val="12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49"/>
          <w:szCs w:val="49"/>
        </w:rPr>
        <w:t>race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9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transform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378" w:right="-41"/>
      </w:pPr>
      <w:r>
        <w:pict>
          <v:group style="position:absolute;margin-left:154.651pt;margin-top:11.6541pt;width:3.512pt;height:0pt;mso-position-horizontal-relative:page;mso-position-vertical-relative:paragraph;z-index:-8893" coordorigin="3093,233" coordsize="70,0">
            <v:shape style="position:absolute;left:3093;top:233;width:70;height:0" coordorigin="3093,233" coordsize="70,0" path="m3093,233l3163,233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71.727pt;margin-top:11.6541pt;width:3.512pt;height:0pt;mso-position-horizontal-relative:page;mso-position-vertical-relative:paragraph;z-index:-8892" coordorigin="3435,233" coordsize="70,0">
            <v:shape style="position:absolute;left:3435;top:233;width:70;height:0" coordorigin="3435,233" coordsize="70,0" path="m3435,233l3505,233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Qvto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desarroll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700" w:bottom="0" w:left="1680" w:right="1680"/>
          <w:cols w:num="2" w:equalWidth="off">
            <w:col w:w="7224" w:space="207"/>
            <w:col w:w="112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pre-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position w:val="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position w:val="3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25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0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pict>
          <v:group style="position:absolute;margin-left:185.554pt;margin-top:7.35559pt;width:3.055pt;height:0pt;mso-position-horizontal-relative:page;mso-position-vertical-relative:paragraph;z-index:-8891" coordorigin="3711,147" coordsize="61,0">
            <v:shape style="position:absolute;left:3711;top:147;width:61;height:0" coordorigin="3711,147" coordsize="61,0" path="m3711,147l3772,147e" filled="f" stroked="t" strokeweight="0.398pt" strokecolor="#00FF00">
              <v:path arrowok="t"/>
            </v:shape>
            <w10:wrap type="none"/>
          </v:group>
        </w:pict>
      </w:r>
      <w:r>
        <w:pict>
          <v:group style="position:absolute;margin-left:204.006pt;margin-top:7.35559pt;width:3.055pt;height:0pt;mso-position-horizontal-relative:page;mso-position-vertical-relative:paragraph;z-index:-8890" coordorigin="4080,147" coordsize="61,0">
            <v:shape style="position:absolute;left:4080;top:147;width:61;height:0" coordorigin="4080,147" coordsize="61,0" path="m4080,147l4141,147e" filled="f" stroked="t" strokeweight="0.398pt" strokecolor="#00FF00">
              <v:path arrowok="t"/>
            </v:shape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8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5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1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5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9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a</w:t>
      </w:r>
      <w:r>
        <w:rPr>
          <w:rFonts w:cs="Meiryo" w:hAnsi="Meiryo" w:eastAsia="Meiryo" w:ascii="Meiryo"/>
          <w:color w:val="00FF00"/>
          <w:spacing w:val="-2"/>
          <w:w w:val="100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8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a</w:t>
      </w:r>
      <w:r>
        <w:rPr>
          <w:rFonts w:cs="Meiryo" w:hAnsi="Meiryo" w:eastAsia="Meiryo" w:ascii="Meiryo"/>
          <w:color w:val="00FF00"/>
          <w:spacing w:val="-2"/>
          <w:w w:val="100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5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a</w:t>
      </w:r>
      <w:r>
        <w:rPr>
          <w:rFonts w:cs="Meiryo" w:hAnsi="Meiryo" w:eastAsia="Meiryo" w:ascii="Meiryo"/>
          <w:color w:val="00FF00"/>
          <w:spacing w:val="0"/>
          <w:w w:val="100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68"/>
      </w:pPr>
      <w:r>
        <w:pict>
          <v:group style="position:absolute;margin-left:102.685pt;margin-top:324.428pt;width:403.114pt;height:420.376pt;mso-position-horizontal-relative:page;mso-position-vertical-relative:page;z-index:-8887" coordorigin="2054,6489" coordsize="8062,8408">
            <v:group style="position:absolute;left:2058;top:6493;width:8054;height:0" coordorigin="2058,6493" coordsize="8054,0">
              <v:shape style="position:absolute;left:2058;top:6493;width:8054;height:0" coordorigin="2058,6493" coordsize="8054,0" path="m2058,6493l10112,6493e" filled="f" stroked="t" strokeweight="0.398pt" strokecolor="#000000">
                <v:path arrowok="t"/>
              </v:shape>
              <v:group style="position:absolute;left:2062;top:6493;width:0;height:8400" coordorigin="2062,6493" coordsize="0,8400">
                <v:shape style="position:absolute;left:2062;top:6493;width:0;height:8400" coordorigin="2062,6493" coordsize="0,8400" path="m2062,14892l2062,6493e" filled="f" stroked="t" strokeweight="0.398pt" strokecolor="#000000">
                  <v:path arrowok="t"/>
                </v:shape>
                <v:group style="position:absolute;left:10108;top:6493;width:0;height:8400" coordorigin="10108,6493" coordsize="0,8400">
                  <v:shape style="position:absolute;left:10108;top:6493;width:0;height:8400" coordorigin="10108,6493" coordsize="0,8400" path="m10108,14892l10108,6493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3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3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3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3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3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3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3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3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33"/>
          <w:w w:val="17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0000FF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0000FF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68"/>
      </w:pPr>
      <w:r>
        <w:rPr>
          <w:rFonts w:cs="Times New Roman" w:hAnsi="Times New Roman" w:eastAsia="Times New Roman" w:ascii="Times New Roman"/>
          <w:color w:val="FF0000"/>
          <w:spacing w:val="3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3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3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3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3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3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3"/>
          <w:w w:val="12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3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86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FF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7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18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FF"/>
          <w:spacing w:val="-18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8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1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8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FF"/>
          <w:spacing w:val="-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51"/>
          <w:w w:val="17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7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FF"/>
          <w:spacing w:val="-51"/>
          <w:w w:val="17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77"/>
      </w:pPr>
      <w:r>
        <w:pict>
          <v:group style="position:absolute;margin-left:258.001pt;margin-top:7.35659pt;width:2.989pt;height:0pt;mso-position-horizontal-relative:page;mso-position-vertical-relative:paragraph;z-index:-8889" coordorigin="5160,147" coordsize="60,0">
            <v:shape style="position:absolute;left:5160;top:147;width:60;height:0" coordorigin="5160,147" coordsize="60,0" path="m5160,147l5220,14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276.372pt;margin-top:7.35659pt;width:2.989pt;height:0pt;mso-position-horizontal-relative:page;mso-position-vertical-relative:paragraph;z-index:-8888" coordorigin="5527,147" coordsize="60,0">
            <v:shape style="position:absolute;left:5527;top:147;width:60;height:0" coordorigin="5527,147" coordsize="60,0" path="m5527,147l5587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2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2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2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12"/>
          <w:w w:val="10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FF0000"/>
          <w:spacing w:val="12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12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2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12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12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2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12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7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0"/>
      </w:pPr>
      <w:r>
        <w:rPr>
          <w:rFonts w:cs="Times New Roman" w:hAnsi="Times New Roman" w:eastAsia="Times New Roman" w:ascii="Times New Roman"/>
          <w:color w:val="FF0000"/>
          <w:spacing w:val="7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7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4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1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15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62"/>
      </w:pPr>
      <w:r>
        <w:rPr>
          <w:rFonts w:cs="Times New Roman" w:hAnsi="Times New Roman" w:eastAsia="Times New Roman" w:ascii="Times New Roman"/>
          <w:color w:val="FF0000"/>
          <w:spacing w:val="-3"/>
          <w:w w:val="122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3"/>
          <w:w w:val="125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3"/>
          <w:w w:val="114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61"/>
        <w:sectPr>
          <w:type w:val="continuous"/>
          <w:pgSz w:w="11920" w:h="16840"/>
          <w:pgMar w:top="700" w:bottom="0" w:left="1680" w:right="1680"/>
        </w:sectPr>
      </w:pPr>
      <w:r>
        <w:rPr>
          <w:rFonts w:cs="Times New Roman" w:hAnsi="Times New Roman" w:eastAsia="Times New Roman" w:ascii="Times New Roman"/>
          <w:w w:val="105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position w:val="4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5"/>
          <w:w w:val="82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position w:val="4"/>
          <w:sz w:val="20"/>
          <w:szCs w:val="20"/>
        </w:rPr>
        <w:t>]</w:t>
      </w:r>
      <w:r>
        <w:rPr>
          <w:rFonts w:cs="Meiryo" w:hAnsi="Meiryo" w:eastAsia="Meiryo" w:ascii="Meiryo"/>
          <w:spacing w:val="-2"/>
          <w:w w:val="96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-19"/>
          <w:w w:val="137"/>
          <w:position w:val="4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85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86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546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22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58"/>
          <w:w w:val="1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6"/>
          <w:w w:val="1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5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pict>
          <v:group style="position:absolute;margin-left:138.176pt;margin-top:7.35559pt;width:3.055pt;height:0pt;mso-position-horizontal-relative:page;mso-position-vertical-relative:paragraph;z-index:-8884" coordorigin="2764,147" coordsize="61,0">
            <v:shape style="position:absolute;left:2764;top:147;width:61;height:0" coordorigin="2764,147" coordsize="61,0" path="m2764,147l2825,147e" filled="f" stroked="t" strokeweight="0.398pt" strokecolor="#00FF00">
              <v:path arrowok="t"/>
            </v:shape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48" w:lineRule="auto" w:line="131"/>
        <w:ind w:left="1065" w:right="2336" w:hanging="503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176"/>
      </w:pPr>
      <w:r>
        <w:pict>
          <v:group style="position:absolute;margin-left:138.277pt;margin-top:9.33594pt;width:2.989pt;height:0pt;mso-position-horizontal-relative:page;mso-position-vertical-relative:paragraph;z-index:-8883" coordorigin="2766,187" coordsize="60,0">
            <v:shape style="position:absolute;left:2766;top:187;width:60;height:0" coordorigin="2766,187" coordsize="60,0" path="m2766,187l2825,18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6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2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9"/>
          <w:w w:val="9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23"/>
          <w:w w:val="12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23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1"/>
      </w:pPr>
      <w:r>
        <w:rPr>
          <w:rFonts w:cs="Times New Roman" w:hAnsi="Times New Roman" w:eastAsia="Times New Roman" w:ascii="Times New Roman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23"/>
          <w:w w:val="12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23"/>
          <w:w w:val="12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59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7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5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pict>
          <v:group style="position:absolute;margin-left:102.685pt;margin-top:132.647pt;width:403.114pt;height:612.157pt;mso-position-horizontal-relative:page;mso-position-vertical-relative:page;z-index:-8882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1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5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49" w:lineRule="auto" w:line="131"/>
        <w:ind w:left="1065" w:right="2097" w:hanging="503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065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70"/>
      </w:pPr>
      <w:r>
        <w:rPr>
          <w:rFonts w:cs="Times New Roman" w:hAnsi="Times New Roman" w:eastAsia="Times New Roman" w:ascii="Times New Roman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9"/>
          <w:w w:val="105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9"/>
          <w:w w:val="11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9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9"/>
          <w:w w:val="105"/>
          <w:position w:val="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9"/>
          <w:w w:val="105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9"/>
          <w:w w:val="103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9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6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11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4"/>
          <w:w w:val="16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62"/>
          <w:position w:val="3"/>
          <w:sz w:val="20"/>
          <w:szCs w:val="20"/>
        </w:rPr>
        <w:t>|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37"/>
      </w:pP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7"/>
          <w:w w:val="16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39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2002"/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11"/>
      </w:pPr>
      <w:r>
        <w:rPr>
          <w:rFonts w:cs="Times New Roman" w:hAnsi="Times New Roman" w:eastAsia="Times New Roman" w:ascii="Times New Roman"/>
          <w:color w:val="00FF00"/>
          <w:spacing w:val="12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12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24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24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5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11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63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11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84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11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44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25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0"/>
          <w:w w:val="125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FF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27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064"/>
      </w:pPr>
      <w:r>
        <w:rPr>
          <w:rFonts w:cs="Meiryo" w:hAnsi="Meiryo" w:eastAsia="Meiryo" w:ascii="Meiryo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-4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5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9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5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5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5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85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8"/>
          <w:w w:val="85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10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7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  <w:sectPr>
          <w:pgMar w:header="1921" w:footer="1443" w:top="2180" w:bottom="280" w:left="1680" w:right="1680"/>
          <w:headerReference w:type="default" r:id="rId54"/>
          <w:pgSz w:w="11920" w:h="16840"/>
        </w:sectPr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80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81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auto" w:line="131"/>
        <w:ind w:left="1065" w:right="2575" w:hanging="503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60"/>
        <w:ind w:left="1021" w:right="660"/>
      </w:pPr>
      <w:r>
        <w:rPr>
          <w:rFonts w:cs="Times New Roman" w:hAnsi="Times New Roman" w:eastAsia="Times New Roman" w:ascii="Times New Roman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11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4"/>
          <w:w w:val="16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42"/>
      </w:pP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39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spacing w:val="0"/>
          <w:w w:val="62"/>
          <w:position w:val="4"/>
          <w:sz w:val="20"/>
          <w:szCs w:val="20"/>
        </w:rPr>
        <w:t>|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37"/>
      </w:pP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7"/>
          <w:w w:val="16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2002"/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026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80"/>
        <w:ind w:left="2470" w:right="2305"/>
      </w:pPr>
      <w:r>
        <w:rPr>
          <w:rFonts w:cs="Times New Roman" w:hAnsi="Times New Roman" w:eastAsia="Times New Roman" w:ascii="Times New Roman"/>
          <w:spacing w:val="0"/>
          <w:w w:val="82"/>
          <w:position w:val="3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8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6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5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position w:val="3"/>
          <w:sz w:val="20"/>
          <w:szCs w:val="20"/>
        </w:rPr>
        <w:t>]</w:t>
      </w:r>
      <w:r>
        <w:rPr>
          <w:rFonts w:cs="Meiryo" w:hAnsi="Meiryo" w:eastAsia="Meiryo" w:ascii="Meiryo"/>
          <w:spacing w:val="-2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80"/>
        <w:ind w:left="2943" w:right="2718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064"/>
      </w:pPr>
      <w:r>
        <w:rPr>
          <w:rFonts w:cs="Meiryo" w:hAnsi="Meiryo" w:eastAsia="Meiryo" w:ascii="Meiryo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-4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5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60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5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68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5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83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8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069"/>
      </w:pPr>
      <w:r>
        <w:rPr>
          <w:rFonts w:cs="Times New Roman" w:hAnsi="Times New Roman" w:eastAsia="Times New Roman" w:ascii="Times New Roman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19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-42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color w:val="000000"/>
          <w:spacing w:val="-4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71"/>
      </w:pPr>
      <w:r>
        <w:pict>
          <v:group style="position:absolute;margin-left:359.248pt;margin-top:7.35659pt;width:2.989pt;height:0pt;mso-position-horizontal-relative:page;mso-position-vertical-relative:paragraph;z-index:-8879" coordorigin="7185,147" coordsize="60,0">
            <v:shape style="position:absolute;left:7185;top:147;width:60;height:0" coordorigin="7185,147" coordsize="60,0" path="m7185,147l7245,14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413.046pt;margin-top:7.35659pt;width:2.989pt;height:0pt;mso-position-horizontal-relative:page;mso-position-vertical-relative:paragraph;z-index:-8878" coordorigin="8261,147" coordsize="60,0">
            <v:shape style="position:absolute;left:8261;top:147;width:60;height:0" coordorigin="8261,147" coordsize="60,0" path="m8261,147l8321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54"/>
      </w:pP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-6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7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9"/>
          <w:w w:val="11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FF"/>
          <w:spacing w:val="0"/>
          <w:w w:val="11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color w:val="000000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1987" w:right="2120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73"/>
      </w:pPr>
      <w:r>
        <w:pict>
          <v:group style="position:absolute;margin-left:359.658pt;margin-top:9.58694pt;width:2.989pt;height:0pt;mso-position-horizontal-relative:page;mso-position-vertical-relative:paragraph;z-index:-8877" coordorigin="7193,192" coordsize="60,0">
            <v:shape style="position:absolute;left:7193;top:192;width:60;height:0" coordorigin="7193,192" coordsize="60,0" path="m7193,192l7253,192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407.479pt;margin-top:9.58694pt;width:2.989pt;height:0pt;mso-position-horizontal-relative:page;mso-position-vertical-relative:paragraph;z-index:-8876" coordorigin="8150,192" coordsize="60,0">
            <v:shape style="position:absolute;left:8150;top:192;width:60;height:0" coordorigin="8150,192" coordsize="60,0" path="m8150,192l8209,1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8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5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43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9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8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pict>
          <v:group style="position:absolute;margin-left:102.685pt;margin-top:132.647pt;width:403.114pt;height:612.157pt;mso-position-horizontal-relative:page;mso-position-vertical-relative:page;z-index:-8868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4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pict>
          <v:group style="position:absolute;margin-left:138.088pt;margin-top:7.35659pt;width:3.055pt;height:0pt;mso-position-horizontal-relative:page;mso-position-vertical-relative:paragraph;z-index:-8875" coordorigin="2762,147" coordsize="61,0">
            <v:shape style="position:absolute;left:2762;top:147;width:61;height:0" coordorigin="2762,147" coordsize="61,0" path="m2762,147l2823,147e" filled="f" stroked="t" strokeweight="0.398pt" strokecolor="#00FF00">
              <v:path arrowok="t"/>
            </v:shape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4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pict>
          <v:group style="position:absolute;margin-left:287.662pt;margin-top:7.35659pt;width:3.055pt;height:0pt;mso-position-horizontal-relative:page;mso-position-vertical-relative:paragraph;z-index:-8874" coordorigin="5753,147" coordsize="61,0">
            <v:shape style="position:absolute;left:5753;top:147;width:61;height:0" coordorigin="5753,147" coordsize="61,0" path="m5753,147l5814,147e" filled="f" stroked="t" strokeweight="0.398pt" strokecolor="#00FF00">
              <v:path arrowok="t"/>
            </v:shape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5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48" w:lineRule="auto" w:line="131"/>
        <w:ind w:left="1065" w:right="1140" w:hanging="503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046"/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2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4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43" w:right="1751" w:hanging="374"/>
      </w:pPr>
      <w:r>
        <w:pict>
          <v:group style="position:absolute;margin-left:138.1pt;margin-top:9.58694pt;width:2.989pt;height:0pt;mso-position-horizontal-relative:page;mso-position-vertical-relative:paragraph;z-index:-8873" coordorigin="2762,192" coordsize="60,0">
            <v:shape style="position:absolute;left:2762;top:192;width:60;height:0" coordorigin="2762,192" coordsize="60,0" path="m2762,192l2822,1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4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70"/>
      </w:pPr>
      <w:r>
        <w:pict>
          <v:group style="position:absolute;margin-left:233.717pt;margin-top:9.13694pt;width:2.989pt;height:0pt;mso-position-horizontal-relative:page;mso-position-vertical-relative:paragraph;z-index:-8872" coordorigin="4674,183" coordsize="60,0">
            <v:shape style="position:absolute;left:4674;top:183;width:60;height:0" coordorigin="4674,183" coordsize="60,0" path="m4674,183l4734,183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287.516pt;margin-top:9.13694pt;width:2.989pt;height:0pt;mso-position-horizontal-relative:page;mso-position-vertical-relative:paragraph;z-index:-8871" coordorigin="5750,183" coordsize="60,0">
            <v:shape style="position:absolute;left:5750;top:183;width:60;height:0" coordorigin="5750,183" coordsize="60,0" path="m5750,183l5810,183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-6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7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9"/>
          <w:w w:val="11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FF"/>
          <w:spacing w:val="0"/>
          <w:w w:val="11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color w:val="000000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43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073"/>
      </w:pPr>
      <w:r>
        <w:pict>
          <v:group style="position:absolute;margin-left:234.127pt;margin-top:9.59291pt;width:2.989pt;height:0pt;mso-position-horizontal-relative:page;mso-position-vertical-relative:paragraph;z-index:-8870" coordorigin="4683,192" coordsize="60,0">
            <v:shape style="position:absolute;left:4683;top:192;width:60;height:0" coordorigin="4683,192" coordsize="60,0" path="m4683,192l4742,192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281.756pt;margin-top:9.59291pt;width:2.989pt;height:0pt;mso-position-horizontal-relative:page;mso-position-vertical-relative:paragraph;z-index:-8869" coordorigin="5635,192" coordsize="60,0">
            <v:shape style="position:absolute;left:5635;top:192;width:60;height:0" coordorigin="5635,192" coordsize="60,0" path="m5635,192l5695,1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9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39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spacing w:val="-35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-35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FF0000"/>
          <w:spacing w:val="-18"/>
          <w:w w:val="122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18"/>
          <w:w w:val="125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543"/>
      </w:pPr>
      <w:r>
        <w:rPr>
          <w:rFonts w:cs="Times New Roman" w:hAnsi="Times New Roman" w:eastAsia="Times New Roman" w:ascii="Times New Roman"/>
          <w:w w:val="105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4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4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7"/>
          <w:w w:val="116"/>
          <w:position w:val="4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position w:val="4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5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3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  <w:sectPr>
          <w:pgMar w:header="1921" w:footer="1443" w:top="2180" w:bottom="280" w:left="1680" w:right="1680"/>
          <w:pgSz w:w="11920" w:h="16840"/>
        </w:sectPr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66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67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3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3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3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3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62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5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7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35" w:right="2729" w:hanging="473"/>
      </w:pPr>
      <w:r>
        <w:rPr>
          <w:rFonts w:cs="Times New Roman" w:hAnsi="Times New Roman" w:eastAsia="Times New Roman" w:ascii="Times New Roman"/>
          <w:color w:val="FF0000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5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60"/>
        <w:ind w:left="2024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39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spacing w:val="13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62"/>
      </w:pP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5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7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34"/>
      </w:pP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2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60"/>
          <w:w w:val="122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56"/>
          <w:w w:val="83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52"/>
          <w:w w:val="137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7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27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48"/>
      </w:pP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6"/>
          <w:w w:val="16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2032"/>
      </w:pP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4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7"/>
          <w:w w:val="16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7"/>
          <w:w w:val="139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2480"/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2952" w:right="463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497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6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99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991"/>
      </w:pPr>
      <w:r>
        <w:rPr>
          <w:rFonts w:cs="Meiryo" w:hAnsi="Meiryo" w:eastAsia="Meiryo" w:ascii="Meiryo"/>
          <w:spacing w:val="-17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-17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12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31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562"/>
      </w:pPr>
      <w:r>
        <w:pict>
          <v:group style="position:absolute;margin-left:102.685pt;margin-top:132.647pt;width:403.114pt;height:612.157pt;mso-position-horizontal-relative:page;mso-position-vertical-relative:page;z-index:-8865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4"/>
          <w:w w:val="12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9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8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7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7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34"/>
      </w:pP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11"/>
          <w:w w:val="122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2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60"/>
          <w:w w:val="122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56"/>
          <w:w w:val="83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40"/>
          <w:w w:val="142"/>
          <w:position w:val="3"/>
          <w:sz w:val="20"/>
          <w:szCs w:val="20"/>
        </w:rPr>
        <w:t>&lt;</w:t>
      </w:r>
      <w:r>
        <w:rPr>
          <w:rFonts w:cs="Times New Roman" w:hAnsi="Times New Roman" w:eastAsia="Times New Roman" w:ascii="Times New Roman"/>
          <w:color w:val="000000"/>
          <w:spacing w:val="0"/>
          <w:w w:val="142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54"/>
          <w:w w:val="14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7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27"/>
          <w:w w:val="83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48"/>
      </w:pP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6"/>
          <w:w w:val="16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2008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3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51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2032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3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position w:val="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7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spacing w:val="-35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7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2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4"/>
          <w:w w:val="16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62"/>
          <w:position w:val="3"/>
          <w:sz w:val="20"/>
          <w:szCs w:val="20"/>
        </w:rPr>
        <w:t>|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2493"/>
      </w:pP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77"/>
          <w:w w:val="16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7"/>
          <w:w w:val="139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80"/>
        <w:ind w:left="2924" w:right="805"/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2940" w:right="4159"/>
      </w:pPr>
      <w:r>
        <w:rPr>
          <w:rFonts w:cs="Times New Roman" w:hAnsi="Times New Roman" w:eastAsia="Times New Roman" w:ascii="Times New Roman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3429" w:right="138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4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3885" w:right="1642"/>
      </w:pPr>
      <w:r>
        <w:rPr>
          <w:rFonts w:cs="Times New Roman" w:hAnsi="Times New Roman" w:eastAsia="Times New Roman" w:ascii="Times New Roman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2020"/>
      </w:pPr>
      <w:r>
        <w:rPr>
          <w:rFonts w:cs="Meiryo" w:hAnsi="Meiryo" w:eastAsia="Meiryo" w:ascii="Meiryo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-4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8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7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1531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69"/>
          <w:w w:val="1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auto" w:line="131"/>
        <w:ind w:left="1062" w:right="781" w:hanging="482"/>
      </w:pPr>
      <w:r>
        <w:rPr>
          <w:rFonts w:cs="Times New Roman" w:hAnsi="Times New Roman" w:eastAsia="Times New Roman" w:ascii="Times New Roman"/>
          <w:color w:val="FF0000"/>
          <w:w w:val="11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5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3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046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63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64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06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22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68"/>
          <w:w w:val="1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542" w:right="670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6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5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48" w:lineRule="auto" w:line="131"/>
        <w:ind w:left="1065" w:right="1966" w:hanging="486"/>
      </w:pPr>
      <w:r>
        <w:rPr>
          <w:rFonts w:cs="Times New Roman" w:hAnsi="Times New Roman" w:eastAsia="Times New Roman" w:ascii="Times New Roman"/>
          <w:color w:val="FF0000"/>
          <w:w w:val="127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6"/>
          <w:w w:val="14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51" w:right="103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3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FF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41"/>
      </w:pPr>
      <w:r>
        <w:rPr>
          <w:rFonts w:cs="Times New Roman" w:hAnsi="Times New Roman" w:eastAsia="Times New Roman" w:ascii="Times New Roman"/>
          <w:color w:val="FF000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/>
        <w:ind w:left="1051" w:right="103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3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4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41"/>
      </w:pPr>
      <w:r>
        <w:rPr>
          <w:rFonts w:cs="Times New Roman" w:hAnsi="Times New Roman" w:eastAsia="Times New Roman" w:ascii="Times New Roman"/>
          <w:color w:val="FF000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51" w:right="2233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6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11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l</w:t>
      </w:r>
      <w:r>
        <w:rPr>
          <w:rFonts w:cs="Meiryo" w:hAnsi="Meiryo" w:eastAsia="Meiryo" w:ascii="Meiryo"/>
          <w:color w:val="0000FF"/>
          <w:spacing w:val="-7"/>
          <w:w w:val="100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4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180"/>
        <w:ind w:left="1051" w:right="1755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6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11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l</w:t>
      </w:r>
      <w:r>
        <w:rPr>
          <w:rFonts w:cs="Meiryo" w:hAnsi="Meiryo" w:eastAsia="Meiryo" w:ascii="Meiryo"/>
          <w:color w:val="0000FF"/>
          <w:spacing w:val="9"/>
          <w:w w:val="100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180"/>
        <w:ind w:left="1051" w:right="1755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9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FF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4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52"/>
      </w:pPr>
      <w:r>
        <w:pict>
          <v:group style="position:absolute;margin-left:102.685pt;margin-top:132.647pt;width:403.114pt;height:612.157pt;mso-position-horizontal-relative:page;mso-position-vertical-relative:page;z-index:-8862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1051" w:right="925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5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27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27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FF"/>
          <w:spacing w:val="0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5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17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7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FF"/>
          <w:spacing w:val="0"/>
          <w:w w:val="11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3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52" w:right="1512" w:hanging="50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6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2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8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12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12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11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12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12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52" w:right="1034" w:hanging="50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7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52" w:right="1512" w:hanging="50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9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4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32" w:right="1512" w:hanging="48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34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"/>
          <w:w w:val="9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5"/>
          <w:w w:val="9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32" w:right="1273" w:hanging="48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8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6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43" w:right="794" w:hanging="49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2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8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51" w:right="199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3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3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FF"/>
          <w:spacing w:val="-19"/>
          <w:w w:val="100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FF"/>
          <w:spacing w:val="-1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position w:val="3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7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180"/>
        <w:ind w:left="1051" w:right="1038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4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43"/>
      </w:pPr>
      <w:r>
        <w:rPr>
          <w:rFonts w:cs="Times New Roman" w:hAnsi="Times New Roman" w:eastAsia="Times New Roman" w:ascii="Times New Roman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43" w:right="1033" w:hanging="49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4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51" w:right="1038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8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60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61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543"/>
      </w:pPr>
      <w:r>
        <w:rPr>
          <w:rFonts w:cs="Times New Roman" w:hAnsi="Times New Roman" w:eastAsia="Times New Roman" w:ascii="Times New Roman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8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-7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FF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1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5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64"/>
      </w:pP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FF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FF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35" w:right="1751" w:hanging="48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32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8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35" w:right="795" w:hanging="48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6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auto" w:line="249"/>
        <w:ind w:left="1535" w:right="1034" w:hanging="484"/>
      </w:pP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37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2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2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FF0000"/>
          <w:spacing w:val="0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2"/>
          <w:w w:val="1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2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1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13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2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color w:val="0000FF"/>
          <w:spacing w:val="23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1055"/>
      </w:pP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FF0000"/>
          <w:spacing w:val="-16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549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00"/>
      </w:pP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2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0"/>
          <w:w w:val="10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1539" w:right="1044" w:firstLine="8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5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1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7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2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60"/>
        <w:ind w:left="1071"/>
      </w:pPr>
      <w:r>
        <w:rPr>
          <w:rFonts w:cs="Meiryo" w:hAnsi="Meiryo" w:eastAsia="Meiryo" w:ascii="Meiryo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-4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pict>
          <v:group style="position:absolute;margin-left:102.685pt;margin-top:132.647pt;width:403.114pt;height:612.157pt;mso-position-horizontal-relative:page;mso-position-vertical-relative:page;z-index:-8853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8"/>
      </w:pPr>
      <w:r>
        <w:rPr>
          <w:rFonts w:cs="Times New Roman" w:hAnsi="Times New Roman" w:eastAsia="Times New Roman" w:ascii="Times New Roman"/>
          <w:color w:val="FF0000"/>
          <w:w w:val="127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9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9"/>
          <w:w w:val="127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5"/>
      </w:pPr>
      <w:r>
        <w:pict>
          <v:group style="position:absolute;margin-left:221.64pt;margin-top:7.35659pt;width:2.989pt;height:0pt;mso-position-horizontal-relative:page;mso-position-vertical-relative:paragraph;z-index:-8859" coordorigin="4433,147" coordsize="60,0">
            <v:shape style="position:absolute;left:4433;top:147;width:60;height:0" coordorigin="4433,147" coordsize="60,0" path="m4433,147l4493,147e" filled="f" stroked="t" strokeweight="0.398pt" strokecolor="#0000F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6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color w:val="000000"/>
          <w:spacing w:val="4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FF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7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4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4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9"/>
      </w:pPr>
      <w:r>
        <w:rPr>
          <w:rFonts w:cs="Times New Roman" w:hAnsi="Times New Roman" w:eastAsia="Times New Roman" w:ascii="Times New Roman"/>
          <w:color w:val="FF0000"/>
          <w:w w:val="127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9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9"/>
          <w:w w:val="127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1"/>
      </w:pPr>
      <w:r>
        <w:pict>
          <v:group style="position:absolute;margin-left:185.221pt;margin-top:7.35659pt;width:2.989pt;height:0pt;mso-position-horizontal-relative:page;mso-position-vertical-relative:paragraph;z-index:-8858" coordorigin="3704,147" coordsize="60,0">
            <v:shape style="position:absolute;left:3704;top:147;width:60;height:0" coordorigin="3704,147" coordsize="60,0" path="m3704,147l3764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4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31"/>
      </w:pP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10"/>
          <w:w w:val="11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FF"/>
          <w:spacing w:val="1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1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1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1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1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1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1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0"/>
          <w:w w:val="84"/>
          <w:sz w:val="20"/>
          <w:szCs w:val="20"/>
        </w:rPr>
        <w:t>@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930"/>
      </w:pP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54"/>
      </w:pPr>
      <w:r>
        <w:pict>
          <v:group style="position:absolute;margin-left:269.063pt;margin-top:8.29994pt;width:3.785pt;height:1.685pt;mso-position-horizontal-relative:page;mso-position-vertical-relative:paragraph;z-index:-8857" coordorigin="5381,166" coordsize="76,34">
            <v:group style="position:absolute;left:5385;top:170;width:0;height:26" coordorigin="5385,170" coordsize="0,26">
              <v:shape style="position:absolute;left:5385;top:170;width:0;height:26" coordorigin="5385,170" coordsize="0,26" path="m5385,196l5385,170e" filled="f" stroked="t" strokeweight="0.398pt" strokecolor="#0000FF">
                <v:path arrowok="t"/>
              </v:shape>
              <v:group style="position:absolute;left:5389;top:192;width:60;height:0" coordorigin="5389,192" coordsize="60,0">
                <v:shape style="position:absolute;left:5389;top:192;width:60;height:0" coordorigin="5389,192" coordsize="60,0" path="m5389,192l5449,192e" filled="f" stroked="t" strokeweight="0.398pt" strokecolor="#0000FF">
                  <v:path arrowok="t"/>
                </v:shape>
                <v:group style="position:absolute;left:5453;top:170;width:0;height:26" coordorigin="5453,170" coordsize="0,26">
                  <v:shape style="position:absolute;left:5453;top:170;width:0;height:26" coordorigin="5453,170" coordsize="0,26" path="m5453,196l5453,170e" filled="f" stroked="t" strokeweight="0.398pt" strokecolor="#0000FF">
                    <v:path arrowok="t"/>
                  </v:shape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FF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5"/>
      </w:pPr>
      <w:r>
        <w:pict>
          <v:group style="position:absolute;margin-left:221.64pt;margin-top:9.58694pt;width:2.989pt;height:0pt;mso-position-horizontal-relative:page;mso-position-vertical-relative:paragraph;z-index:-8856" coordorigin="4433,192" coordsize="60,0">
            <v:shape style="position:absolute;left:4433;top:192;width:60;height:0" coordorigin="4433,192" coordsize="60,0" path="m4433,192l4493,192e" filled="f" stroked="t" strokeweight="0.398pt" strokecolor="#0000FF">
              <v:path arrowok="t"/>
            </v:shape>
            <w10:wrap type="none"/>
          </v:group>
        </w:pict>
      </w:r>
      <w:r>
        <w:pict>
          <v:group style="position:absolute;margin-left:274.885pt;margin-top:9.58694pt;width:2.989pt;height:0pt;mso-position-horizontal-relative:page;mso-position-vertical-relative:paragraph;z-index:-8855" coordorigin="5498,192" coordsize="60,0">
            <v:shape style="position:absolute;left:5498;top:192;width:60;height:0" coordorigin="5498,192" coordsize="60,0" path="m5498,192l5557,1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26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color w:val="000000"/>
          <w:spacing w:val="4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FF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color w:val="000000"/>
          <w:spacing w:val="4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5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4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pict>
          <v:group style="position:absolute;margin-left:466.908pt;margin-top:7.35659pt;width:3.055pt;height:0pt;mso-position-horizontal-relative:page;mso-position-vertical-relative:paragraph;z-index:-8854" coordorigin="9338,147" coordsize="61,0">
            <v:shape style="position:absolute;left:9338;top:147;width:61;height:0" coordorigin="9338,147" coordsize="61,0" path="m9338,147l9399,147e" filled="f" stroked="t" strokeweight="0.398pt" strokecolor="#00FF00">
              <v:path arrowok="t"/>
            </v:shape>
            <w10:wrap type="none"/>
          </v:group>
        </w:pic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0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4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1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5"/>
          <w:position w:val="4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8"/>
        <w:sectPr>
          <w:pgMar w:header="1921" w:footer="1443" w:top="218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color w:val="FF0000"/>
          <w:w w:val="127"/>
          <w:position w:val="4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9"/>
          <w:w w:val="14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51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52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051"/>
      </w:pPr>
      <w:r>
        <w:pict>
          <v:group style="position:absolute;margin-left:185.221pt;margin-top:10.2369pt;width:2.989pt;height:0pt;mso-position-horizontal-relative:page;mso-position-vertical-relative:paragraph;z-index:-8850" coordorigin="3704,205" coordsize="60,0">
            <v:shape style="position:absolute;left:3704;top:205;width:60;height:0" coordorigin="3704,205" coordsize="60,0" path="m3704,205l3764,205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10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4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31"/>
      </w:pP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3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9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FF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934"/>
      </w:pP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FF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84"/>
          <w:sz w:val="20"/>
          <w:szCs w:val="20"/>
        </w:rPr>
        <w:t>@</w:t>
      </w:r>
      <w:r>
        <w:rPr>
          <w:rFonts w:cs="Times New Roman" w:hAnsi="Times New Roman" w:eastAsia="Times New Roman" w:ascii="Times New Roman"/>
          <w:color w:val="0000FF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5"/>
      </w:pPr>
      <w:r>
        <w:pict>
          <v:group style="position:absolute;margin-left:215.809pt;margin-top:9.58594pt;width:2.989pt;height:0pt;mso-position-horizontal-relative:page;mso-position-vertical-relative:paragraph;z-index:-8849" coordorigin="4316,192" coordsize="60,0">
            <v:shape style="position:absolute;left:4316;top:192;width:60;height:0" coordorigin="4316,192" coordsize="60,0" path="m4316,192l4376,192e" filled="f" stroked="t" strokeweight="0.398pt" strokecolor="#0000FF">
              <v:path arrowok="t"/>
            </v:shape>
            <w10:wrap type="none"/>
          </v:group>
        </w:pict>
      </w:r>
      <w:r>
        <w:pict>
          <v:group style="position:absolute;margin-left:268.908pt;margin-top:9.58594pt;width:2.989pt;height:0pt;mso-position-horizontal-relative:page;mso-position-vertical-relative:paragraph;z-index:-8848" coordorigin="5378,192" coordsize="60,0">
            <v:shape style="position:absolute;left:5378;top:192;width:60;height:0" coordorigin="5378,192" coordsize="60,0" path="m5378,192l5438,19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+</w:t>
      </w:r>
      <w:r>
        <w:rPr>
          <w:rFonts w:cs="Times New Roman" w:hAnsi="Times New Roman" w:eastAsia="Times New Roman" w:ascii="Times New Roman"/>
          <w:color w:val="000000"/>
          <w:spacing w:val="43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1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59"/>
          <w:w w:val="18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5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577"/>
      </w:pPr>
      <w:r>
        <w:rPr>
          <w:rFonts w:cs="Times New Roman" w:hAnsi="Times New Roman" w:eastAsia="Times New Roman" w:ascii="Times New Roman"/>
          <w:color w:val="00FF00"/>
          <w:spacing w:val="21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0"/>
          <w:w w:val="17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57"/>
          <w:w w:val="1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7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11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5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70"/>
      </w:pP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63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75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39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5"/>
      </w:pP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4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249"/>
        <w:ind w:left="2014" w:right="1990" w:hanging="46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3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9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2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!</w:t>
      </w:r>
      <w:r>
        <w:rPr>
          <w:rFonts w:cs="Times New Roman" w:hAnsi="Times New Roman" w:eastAsia="Times New Roman" w:ascii="Times New Roman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5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41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pict>
          <v:group style="position:absolute;margin-left:102.685pt;margin-top:132.647pt;width:403.114pt;height:612.157pt;mso-position-horizontal-relative:page;mso-position-vertical-relative:page;z-index:-8847" coordorigin="2054,2653" coordsize="8062,12243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12235" coordorigin="2062,2657" coordsize="0,12235">
                <v:shape style="position:absolute;left:2062;top:2657;width:0;height:12235" coordorigin="2062,2657" coordsize="0,12235" path="m2062,14892l2062,2657e" filled="f" stroked="t" strokeweight="0.398pt" strokecolor="#000000">
                  <v:path arrowok="t"/>
                </v:shape>
                <v:group style="position:absolute;left:10108;top:2657;width:0;height:12235" coordorigin="10108,2657" coordsize="0,12235">
                  <v:shape style="position:absolute;left:10108;top:2657;width:0;height:12235" coordorigin="10108,2657" coordsize="0,12235" path="m10108,14892l10108,2657e" filled="f" stroked="t" strokeweight="0.398pt" strokecolor="#000000">
                    <v:path arrowok="t"/>
                  </v:shape>
                  <v:group style="position:absolute;left:2058;top:14892;width:8054;height:0" coordorigin="2058,14892" coordsize="8054,0">
                    <v:shape style="position:absolute;left:2058;top:14892;width:8054;height:0" coordorigin="2058,14892" coordsize="8054,0" path="m2058,14892l10112,14892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7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11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4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8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2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5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70"/>
      </w:pP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059"/>
      </w:pPr>
      <w:r>
        <w:rPr>
          <w:rFonts w:cs="Times New Roman" w:hAnsi="Times New Roman" w:eastAsia="Times New Roman" w:ascii="Times New Roman"/>
          <w:color w:val="FF0000"/>
          <w:w w:val="11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75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3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3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3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3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5"/>
      </w:pP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4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1519" w:right="5337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4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FF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3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FF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12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 w:lineRule="auto" w:line="249"/>
        <w:ind w:left="2021" w:right="2001" w:hanging="8"/>
      </w:pPr>
      <w:r>
        <w:rPr>
          <w:rFonts w:cs="Times New Roman" w:hAnsi="Times New Roman" w:eastAsia="Times New Roman" w:ascii="Times New Roman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!</w:t>
      </w:r>
      <w:r>
        <w:rPr>
          <w:rFonts w:cs="Times New Roman" w:hAnsi="Times New Roman" w:eastAsia="Times New Roman" w:ascii="Times New Roman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5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spacing w:val="41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8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8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8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2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11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 </w:t>
      </w:r>
      <w:r>
        <w:rPr>
          <w:rFonts w:cs="Meiryo" w:hAnsi="Meiryo" w:eastAsia="Meiryo" w:ascii="Meiryo"/>
          <w:color w:val="00FF00"/>
          <w:spacing w:val="1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13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3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81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ı</w:t>
      </w:r>
      <w:r>
        <w:rPr>
          <w:rFonts w:cs="Times New Roman" w:hAnsi="Times New Roman" w:eastAsia="Times New Roman" w:ascii="Times New Roman"/>
          <w:color w:val="00FF00"/>
          <w:spacing w:val="-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7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2"/>
          <w:position w:val="4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FF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4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-102"/>
          <w:w w:val="152"/>
          <w:position w:val="4"/>
          <w:sz w:val="20"/>
          <w:szCs w:val="20"/>
        </w:rPr>
        <w:t>´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  <w:sectPr>
          <w:pgMar w:header="1921" w:footer="1443" w:top="2180" w:bottom="280" w:left="1680" w:right="1680"/>
          <w:pgSz w:w="11920" w:h="16840"/>
        </w:sectPr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8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3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4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15"/>
          <w:w w:val="91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75.11pt;margin-top:104.827pt;width:3.512pt;height:0pt;mso-position-horizontal-relative:page;mso-position-vertical-relative:page;z-index:-8845" coordorigin="3502,2097" coordsize="70,0">
            <v:shape style="position:absolute;left:3502;top:2097;width:70;height:0" coordorigin="3502,2097" coordsize="70,0" path="m3502,2097l3572,209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57.564pt;margin-top:104.827pt;width:3.512pt;height:0pt;mso-position-horizontal-relative:page;mso-position-vertical-relative:page;z-index:-8846" coordorigin="3151,2097" coordsize="70,0">
            <v:shape style="position:absolute;left:3151;top:2097;width:70;height:0" coordorigin="3151,2097" coordsize="70,0" path="m3151,2097l3222,2097e" filled="f" stroked="t" strokeweight="0.3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3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0"/>
      </w:pPr>
      <w:r>
        <w:rPr>
          <w:rFonts w:cs="Times New Roman" w:hAnsi="Times New Roman" w:eastAsia="Times New Roman" w:ascii="Times New Roman"/>
          <w:color w:val="FF0000"/>
          <w:spacing w:val="6"/>
          <w:w w:val="123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3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position w:val="4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9"/>
          <w:w w:val="105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9"/>
          <w:w w:val="11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9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9"/>
          <w:w w:val="105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9"/>
          <w:w w:val="105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9"/>
          <w:w w:val="103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9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9"/>
          <w:w w:val="106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5"/>
          <w:w w:val="11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4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055"/>
      </w:pPr>
      <w:r>
        <w:pict>
          <v:group style="position:absolute;margin-left:287.516pt;margin-top:7.35659pt;width:2.989pt;height:0pt;mso-position-horizontal-relative:page;mso-position-vertical-relative:paragraph;z-index:-8844" coordorigin="5750,147" coordsize="60,0">
            <v:shape style="position:absolute;left:5750;top:147;width:60;height:0" coordorigin="5750,147" coordsize="60,0" path="m5750,147l5810,14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341.315pt;margin-top:7.35659pt;width:2.989pt;height:0pt;mso-position-horizontal-relative:page;mso-position-vertical-relative:paragraph;z-index:-8843" coordorigin="6826,147" coordsize="60,0">
            <v:shape style="position:absolute;left:6826;top:147;width:60;height:0" coordorigin="6826,147" coordsize="60,0" path="m6826,147l6886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4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1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color w:val="000000"/>
          <w:spacing w:val="-6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7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9"/>
          <w:w w:val="11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FF"/>
          <w:spacing w:val="0"/>
          <w:w w:val="11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7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553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FF"/>
          <w:spacing w:val="-3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9"/>
          <w:w w:val="9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7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10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4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2039"/>
      </w:pPr>
      <w:r>
        <w:pict>
          <v:group style="position:absolute;margin-left:293.904pt;margin-top:7.35559pt;width:2.989pt;height:0pt;mso-position-horizontal-relative:page;mso-position-vertical-relative:paragraph;z-index:-8842" coordorigin="5878,147" coordsize="60,0">
            <v:shape style="position:absolute;left:5878;top:147;width:60;height:0" coordorigin="5878,147" coordsize="60,0" path="m5878,147l5938,14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341.725pt;margin-top:7.35559pt;width:2.989pt;height:0pt;mso-position-horizontal-relative:page;mso-position-vertical-relative:paragraph;z-index:-8841" coordorigin="6835,147" coordsize="60,0">
            <v:shape style="position:absolute;left:6835;top:147;width:60;height:0" coordorigin="6835,147" coordsize="60,0" path="m6835,147l6894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-6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7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9"/>
          <w:w w:val="11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FF"/>
          <w:spacing w:val="0"/>
          <w:w w:val="11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2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2"/>
          <w:w w:val="12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25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2476"/>
      </w:pPr>
      <w:r>
        <w:rPr>
          <w:rFonts w:cs="Times New Roman" w:hAnsi="Times New Roman" w:eastAsia="Times New Roman" w:ascii="Times New Roman"/>
          <w:color w:val="FF0000"/>
          <w:spacing w:val="-3"/>
          <w:w w:val="12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3"/>
          <w:w w:val="12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0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00"/>
          <w:spacing w:val="52"/>
          <w:w w:val="13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color w:val="000000"/>
          <w:spacing w:val="2"/>
          <w:w w:val="8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14"/>
          <w:w w:val="9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2966"/>
      </w:pP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7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10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4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3473"/>
      </w:pPr>
      <w:r>
        <w:pict>
          <v:group style="position:absolute;margin-left:365.635pt;margin-top:7.35659pt;width:2.989pt;height:0pt;mso-position-horizontal-relative:page;mso-position-vertical-relative:paragraph;z-index:-8840" coordorigin="7313,147" coordsize="60,0">
            <v:shape style="position:absolute;left:7313;top:147;width:60;height:0" coordorigin="7313,147" coordsize="60,0" path="m7313,147l7372,147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413.457pt;margin-top:7.35659pt;width:2.989pt;height:0pt;mso-position-horizontal-relative:page;mso-position-vertical-relative:paragraph;z-index:-8839" coordorigin="8269,147" coordsize="60,0">
            <v:shape style="position:absolute;left:8269;top:147;width:60;height:0" coordorigin="8269,147" coordsize="60,0" path="m8269,147l8329,147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20"/>
          <w:szCs w:val="20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3915"/>
      </w:pPr>
      <w:r>
        <w:pict>
          <v:group style="position:absolute;margin-left:102.685pt;margin-top:132.647pt;width:403.114pt;height:323.586pt;mso-position-horizontal-relative:page;mso-position-vertical-relative:page;z-index:-8838" coordorigin="2054,2653" coordsize="8062,6472">
            <v:group style="position:absolute;left:2058;top:2657;width:8054;height:0" coordorigin="2058,2657" coordsize="8054,0">
              <v:shape style="position:absolute;left:2058;top:2657;width:8054;height:0" coordorigin="2058,2657" coordsize="8054,0" path="m2058,2657l10112,2657e" filled="f" stroked="t" strokeweight="0.398pt" strokecolor="#000000">
                <v:path arrowok="t"/>
              </v:shape>
              <v:group style="position:absolute;left:2062;top:2657;width:0;height:6464" coordorigin="2062,2657" coordsize="0,6464">
                <v:shape style="position:absolute;left:2062;top:2657;width:0;height:6464" coordorigin="2062,2657" coordsize="0,6464" path="m2062,9121l2062,2657e" filled="f" stroked="t" strokeweight="0.398pt" strokecolor="#000000">
                  <v:path arrowok="t"/>
                </v:shape>
                <v:group style="position:absolute;left:10108;top:2657;width:0;height:6464" coordorigin="10108,2657" coordsize="0,6464">
                  <v:shape style="position:absolute;left:10108;top:2657;width:0;height:6464" coordorigin="10108,2657" coordsize="0,6464" path="m10108,9121l10108,2657e" filled="f" stroked="t" strokeweight="0.398pt" strokecolor="#000000">
                    <v:path arrowok="t"/>
                  </v:shape>
                  <v:group style="position:absolute;left:2058;top:9121;width:8054;height:0" coordorigin="2058,9121" coordsize="8054,0">
                    <v:shape style="position:absolute;left:2058;top:9121;width:8054;height:0" coordorigin="2058,9121" coordsize="8054,0" path="m2058,9121l10112,9121e" filled="f" stroked="t" strokeweight="0.39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1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7"/>
          <w:w w:val="11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9"/>
          <w:w w:val="113"/>
          <w:sz w:val="20"/>
          <w:szCs w:val="20"/>
        </w:rPr>
        <w:t>=</w:t>
      </w:r>
      <w:r>
        <w:rPr>
          <w:rFonts w:cs="Times New Roman" w:hAnsi="Times New Roman" w:eastAsia="Times New Roman" w:ascii="Times New Roman"/>
          <w:color w:val="0000FF"/>
          <w:spacing w:val="0"/>
          <w:w w:val="11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3"/>
          <w:w w:val="11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FF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FF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FF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6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-2"/>
          <w:w w:val="12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FF0000"/>
          <w:spacing w:val="-2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3936"/>
      </w:pPr>
      <w:r>
        <w:rPr>
          <w:rFonts w:cs="Times New Roman" w:hAnsi="Times New Roman" w:eastAsia="Times New Roman" w:ascii="Times New Roman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0"/>
          <w:w w:val="142"/>
          <w:sz w:val="20"/>
          <w:szCs w:val="20"/>
        </w:rPr>
        <w:t>&lt;</w:t>
      </w:r>
      <w:r>
        <w:rPr>
          <w:rFonts w:cs="Times New Roman" w:hAnsi="Times New Roman" w:eastAsia="Times New Roman" w:ascii="Times New Roman"/>
          <w:spacing w:val="0"/>
          <w:w w:val="142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54"/>
          <w:w w:val="14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-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2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1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FF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82"/>
          <w:sz w:val="20"/>
          <w:szCs w:val="20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55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80"/>
        <w:ind w:left="1553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position w:val="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4"/>
          <w:w w:val="91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16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FF"/>
          <w:spacing w:val="-3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FF"/>
          <w:spacing w:val="-2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3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color w:val="0000FF"/>
          <w:spacing w:val="-8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7"/>
          <w:w w:val="116"/>
          <w:position w:val="3"/>
          <w:sz w:val="20"/>
          <w:szCs w:val="20"/>
        </w:rPr>
        <w:t>)</w:t>
      </w:r>
      <w:r>
        <w:rPr>
          <w:rFonts w:cs="Meiryo" w:hAnsi="Meiryo" w:eastAsia="Meiryo" w:ascii="Meiryo"/>
          <w:color w:val="000000"/>
          <w:spacing w:val="-28"/>
          <w:w w:val="96"/>
          <w:position w:val="3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10"/>
          <w:w w:val="137"/>
          <w:position w:val="3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8"/>
          <w:w w:val="139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64"/>
      </w:pPr>
      <w:r>
        <w:rPr>
          <w:rFonts w:cs="Times New Roman" w:hAnsi="Times New Roman" w:eastAsia="Times New Roman" w:ascii="Times New Roman"/>
          <w:spacing w:val="-7"/>
          <w:w w:val="116"/>
          <w:position w:val="4"/>
          <w:sz w:val="20"/>
          <w:szCs w:val="20"/>
        </w:rPr>
        <w:t>)</w:t>
      </w:r>
      <w:r>
        <w:rPr>
          <w:rFonts w:cs="Meiryo" w:hAnsi="Meiryo" w:eastAsia="Meiryo" w:ascii="Meiryo"/>
          <w:spacing w:val="-28"/>
          <w:w w:val="96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spacing w:val="7"/>
          <w:w w:val="137"/>
          <w:position w:val="4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3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20"/>
        <w:ind w:left="575"/>
      </w:pPr>
      <w:r>
        <w:rPr>
          <w:rFonts w:cs="Meiryo" w:hAnsi="Meiryo" w:eastAsia="Meiryo" w:ascii="Meiryo"/>
          <w:spacing w:val="0"/>
          <w:w w:val="83"/>
          <w:position w:val="4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before="90"/>
        <w:ind w:left="578"/>
      </w:pPr>
      <w:r>
        <w:rPr>
          <w:rFonts w:cs="Times New Roman" w:hAnsi="Times New Roman" w:eastAsia="Times New Roman" w:ascii="Times New Roman"/>
          <w:color w:val="00FF00"/>
          <w:w w:val="183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FF00"/>
          <w:spacing w:val="-37"/>
          <w:w w:val="100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0"/>
          <w:w w:val="80"/>
          <w:sz w:val="20"/>
          <w:szCs w:val="20"/>
        </w:rPr>
        <w:t>∗</w:t>
      </w:r>
      <w:r>
        <w:rPr>
          <w:rFonts w:cs="Meiryo" w:hAnsi="Meiryo" w:eastAsia="Meiryo" w:ascii="Meiryo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5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6"/>
          <w:position w:val="4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2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3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1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5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5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39"/>
          <w:w w:val="85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85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8"/>
          <w:w w:val="85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0"/>
          <w:position w:val="4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FF00"/>
          <w:spacing w:val="-2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4"/>
      </w:pP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∗</w:t>
      </w:r>
      <w:r>
        <w:rPr>
          <w:rFonts w:cs="Meiryo" w:hAnsi="Meiryo" w:eastAsia="Meiryo" w:ascii="Meiryo"/>
          <w:color w:val="00FF00"/>
          <w:spacing w:val="0"/>
          <w:w w:val="80"/>
          <w:position w:val="4"/>
          <w:sz w:val="20"/>
          <w:szCs w:val="20"/>
        </w:rPr>
        <w:t> </w:t>
      </w:r>
      <w:r>
        <w:rPr>
          <w:rFonts w:cs="Meiryo" w:hAnsi="Meiryo" w:eastAsia="Meiryo" w:ascii="Meiryo"/>
          <w:color w:val="00FF00"/>
          <w:spacing w:val="41"/>
          <w:w w:val="8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6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FF00"/>
          <w:spacing w:val="-2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4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FF00"/>
          <w:spacing w:val="-3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91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3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7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1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FF00"/>
          <w:spacing w:val="-2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FF00"/>
          <w:spacing w:val="18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FF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FF00"/>
          <w:spacing w:val="-1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14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3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FF00"/>
          <w:spacing w:val="-3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FF00"/>
          <w:spacing w:val="-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FF00"/>
          <w:spacing w:val="0"/>
          <w:w w:val="121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697"/>
      </w:pPr>
      <w:r>
        <w:rPr>
          <w:rFonts w:cs="Meiryo" w:hAnsi="Meiryo" w:eastAsia="Meiryo" w:ascii="Meiryo"/>
          <w:color w:val="00FF00"/>
          <w:spacing w:val="13"/>
          <w:w w:val="80"/>
          <w:position w:val="4"/>
          <w:sz w:val="20"/>
          <w:szCs w:val="20"/>
        </w:rPr>
        <w:t>∗</w:t>
      </w:r>
      <w:r>
        <w:rPr>
          <w:rFonts w:cs="Times New Roman" w:hAnsi="Times New Roman" w:eastAsia="Times New Roman" w:ascii="Times New Roman"/>
          <w:color w:val="00FF00"/>
          <w:spacing w:val="0"/>
          <w:w w:val="183"/>
          <w:position w:val="4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570"/>
      </w:pP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6"/>
          <w:w w:val="12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FF0000"/>
          <w:spacing w:val="0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17"/>
          <w:w w:val="12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3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1048"/>
      </w:pPr>
      <w:r>
        <w:rPr>
          <w:rFonts w:cs="Times New Roman" w:hAnsi="Times New Roman" w:eastAsia="Times New Roman" w:ascii="Times New Roman"/>
          <w:color w:val="FF0000"/>
          <w:spacing w:val="5"/>
          <w:w w:val="119"/>
          <w:position w:val="3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41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5"/>
          <w:w w:val="127"/>
          <w:position w:val="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FF0000"/>
          <w:spacing w:val="5"/>
          <w:w w:val="114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FF0000"/>
          <w:spacing w:val="4"/>
          <w:w w:val="118"/>
          <w:position w:val="3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0"/>
          <w:w w:val="160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-24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2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3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3"/>
          <w:sz w:val="20"/>
          <w:szCs w:val="20"/>
        </w:rPr>
        <w:t> </w:t>
      </w:r>
      <w:r>
        <w:rPr>
          <w:rFonts w:cs="Meiryo" w:hAnsi="Meiryo" w:eastAsia="Meiryo" w:ascii="Meiryo"/>
          <w:color w:val="000000"/>
          <w:spacing w:val="0"/>
          <w:w w:val="83"/>
          <w:position w:val="3"/>
          <w:sz w:val="20"/>
          <w:szCs w:val="20"/>
        </w:rPr>
        <w:t>{</w:t>
      </w:r>
      <w:r>
        <w:rPr>
          <w:rFonts w:cs="Meiryo" w:hAnsi="Meiryo" w:eastAsia="Meiryo" w:ascii="Meiryo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55"/>
      </w:pPr>
      <w:r>
        <w:rPr>
          <w:rFonts w:cs="Times New Roman" w:hAnsi="Times New Roman" w:eastAsia="Times New Roman" w:ascii="Times New Roman"/>
          <w:color w:val="FF0000"/>
          <w:spacing w:val="14"/>
          <w:w w:val="129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FF0000"/>
          <w:spacing w:val="15"/>
          <w:w w:val="129"/>
          <w:position w:val="4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FF0000"/>
          <w:spacing w:val="14"/>
          <w:w w:val="129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FF0000"/>
          <w:spacing w:val="0"/>
          <w:w w:val="12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FF0000"/>
          <w:spacing w:val="44"/>
          <w:w w:val="129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-12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2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5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6"/>
          <w:position w:val="4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39"/>
          <w:position w:val="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99"/>
          <w:position w:val="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33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000000"/>
          <w:spacing w:val="-10"/>
          <w:w w:val="100"/>
          <w:position w:val="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10"/>
          <w:position w:val="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2"/>
          <w:w w:val="112"/>
          <w:position w:val="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2"/>
          <w:w w:val="106"/>
          <w:position w:val="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-13"/>
          <w:w w:val="99"/>
          <w:position w:val="4"/>
          <w:sz w:val="20"/>
          <w:szCs w:val="20"/>
        </w:rPr>
        <w:t>e</w:t>
      </w:r>
      <w:r>
        <w:rPr>
          <w:rFonts w:cs="Meiryo" w:hAnsi="Meiryo" w:eastAsia="Meiryo" w:ascii="Meiryo"/>
          <w:color w:val="000000"/>
          <w:spacing w:val="-35"/>
          <w:w w:val="96"/>
          <w:position w:val="4"/>
          <w:sz w:val="20"/>
          <w:szCs w:val="20"/>
        </w:rPr>
        <w:t>−</w:t>
      </w:r>
      <w:r>
        <w:rPr>
          <w:rFonts w:cs="Times New Roman" w:hAnsi="Times New Roman" w:eastAsia="Times New Roman" w:ascii="Times New Roman"/>
          <w:color w:val="000000"/>
          <w:spacing w:val="0"/>
          <w:w w:val="137"/>
          <w:position w:val="4"/>
          <w:sz w:val="20"/>
          <w:szCs w:val="2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180"/>
        <w:ind w:left="1542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0"/>
          <w:w w:val="13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Meiryo" w:hAnsi="Meiryo" w:eastAsia="Meiryo" w:ascii="Meiryo"/>
          <w:sz w:val="20"/>
          <w:szCs w:val="20"/>
        </w:rPr>
        <w:jc w:val="left"/>
        <w:spacing w:lineRule="exact" w:line="280"/>
        <w:ind w:left="575"/>
        <w:sectPr>
          <w:pgMar w:header="1921" w:footer="1443" w:top="2180" w:bottom="280" w:left="1680" w:right="1680"/>
          <w:pgSz w:w="11920" w:h="16840"/>
        </w:sectPr>
      </w:pPr>
      <w:r>
        <w:rPr>
          <w:rFonts w:cs="Meiryo" w:hAnsi="Meiryo" w:eastAsia="Meiryo" w:ascii="Meiryo"/>
          <w:spacing w:val="0"/>
          <w:w w:val="83"/>
          <w:position w:val="3"/>
          <w:sz w:val="20"/>
          <w:szCs w:val="20"/>
        </w:rPr>
        <w:t>}</w:t>
      </w:r>
      <w:r>
        <w:rPr>
          <w:rFonts w:cs="Meiryo" w:hAnsi="Meiryo" w:eastAsia="Meiryo" w:ascii="Meiryo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Glosario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440" w:hanging="585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GEF</w:t>
      </w:r>
      <w:r>
        <w:rPr>
          <w:rFonts w:cs="Times New Roman" w:hAnsi="Times New Roman" w:eastAsia="Times New Roman" w:ascii="Times New Roman"/>
          <w:spacing w:val="17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18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2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8"/>
          <w:w w:val="12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1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desa-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rrollo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593" w:hanging="585"/>
      </w:pPr>
      <w:r>
        <w:rPr>
          <w:rFonts w:cs="Times New Roman" w:hAnsi="Times New Roman" w:eastAsia="Times New Roman" w:ascii="Times New Roman"/>
          <w:spacing w:val="0"/>
          <w:w w:val="128"/>
          <w:sz w:val="24"/>
          <w:szCs w:val="24"/>
        </w:rPr>
        <w:t>JDT</w:t>
      </w:r>
      <w:r>
        <w:rPr>
          <w:rFonts w:cs="Times New Roman" w:hAnsi="Times New Roman" w:eastAsia="Times New Roman" w:ascii="Times New Roman"/>
          <w:spacing w:val="13"/>
          <w:w w:val="12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9"/>
          <w:w w:val="12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9"/>
          <w:w w:val="12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7"/>
          <w:w w:val="11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47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orciona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herramien-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plug-ins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asisten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ork-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vistas,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editores,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asisten-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refactorizaci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fusionado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odigo.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transforman</w:t>
      </w:r>
      <w:r>
        <w:rPr>
          <w:rFonts w:cs="Times New Roman" w:hAnsi="Times New Roman" w:eastAsia="Times New Roman" w:ascii="Times New Roman"/>
          <w:spacing w:val="2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592" w:hanging="585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Arquitectura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Dirigida</w:t>
      </w:r>
      <w:r>
        <w:rPr>
          <w:rFonts w:cs="Times New Roman" w:hAnsi="Times New Roman" w:eastAsia="Times New Roman" w:ascii="Times New Roman"/>
          <w:spacing w:val="5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Ar-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hitecture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propu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4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MDD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andares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517" w:hanging="585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MDD</w:t>
      </w:r>
      <w:r>
        <w:rPr>
          <w:rFonts w:cs="Times New Roman" w:hAnsi="Times New Roman" w:eastAsia="Times New Roman" w:ascii="Times New Roman"/>
          <w:spacing w:val="19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20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Dirigido</w:t>
      </w:r>
      <w:r>
        <w:rPr>
          <w:rFonts w:cs="Times New Roman" w:hAnsi="Times New Roman" w:eastAsia="Times New Roman" w:ascii="Times New Roman"/>
          <w:spacing w:val="1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elop-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(MDD),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paradigma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artefactos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ncipales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general,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autom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atic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19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Ingenie</w:t>
      </w:r>
      <w:r>
        <w:rPr>
          <w:rFonts w:cs="Times New Roman" w:hAnsi="Times New Roman" w:eastAsia="Times New Roman" w:ascii="Times New Roman"/>
          <w:spacing w:val="-30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8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1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Dirigida</w:t>
      </w:r>
      <w:r>
        <w:rPr>
          <w:rFonts w:cs="Times New Roman" w:hAnsi="Times New Roman" w:eastAsia="Times New Roman" w:ascii="Times New Roman"/>
          <w:spacing w:val="28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2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963" w:right="5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(MDE),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paradigma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ngenie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principal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actividades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ciclo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misma.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592" w:hanging="585"/>
        <w:sectPr>
          <w:pgMar w:header="1921" w:footer="1443" w:top="2180" w:bottom="280" w:left="1680" w:right="1160"/>
          <w:headerReference w:type="default" r:id="rId5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1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MetaOb</w:t>
      </w:r>
      <w:r>
        <w:rPr>
          <w:rFonts w:cs="Times New Roman" w:hAnsi="Times New Roman" w:eastAsia="Times New Roman" w:ascii="Times New Roman"/>
          <w:spacing w:val="-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24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spacing w:val="-9"/>
          <w:w w:val="1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M2,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Unificado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Language)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Unificado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guage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indica,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paradigma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963" w:right="72" w:hanging="585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OCL</w:t>
      </w:r>
      <w:r>
        <w:rPr>
          <w:rFonts w:cs="Times New Roman" w:hAnsi="Times New Roman" w:eastAsia="Times New Roman" w:ascii="Times New Roman"/>
          <w:spacing w:val="1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5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Constrai</w:t>
      </w:r>
      <w:r>
        <w:rPr>
          <w:rFonts w:cs="Times New Roman" w:hAnsi="Times New Roman" w:eastAsia="Times New Roman" w:ascii="Times New Roman"/>
          <w:spacing w:val="-7"/>
          <w:w w:val="12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5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37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declarati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des-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cribir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reglas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Len-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Unificado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Unified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actualidad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Unificado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fied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guage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OCL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restricciones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expresiones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cualquier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OCL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transformaci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utilizando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OCL.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585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19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19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Group</w:t>
      </w:r>
      <w:r>
        <w:rPr>
          <w:rFonts w:cs="Times New Roman" w:hAnsi="Times New Roman" w:eastAsia="Times New Roman" w:ascii="Times New Roman"/>
          <w:spacing w:val="43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Consorcio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ternacional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indus-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trial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lucro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bre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ıa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onsable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ificado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585"/>
      </w:pP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PDE</w:t>
      </w:r>
      <w:r>
        <w:rPr>
          <w:rFonts w:cs="Times New Roman" w:hAnsi="Times New Roman" w:eastAsia="Times New Roman" w:ascii="Times New Roman"/>
          <w:spacing w:val="15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Plug-in</w:t>
      </w:r>
      <w:r>
        <w:rPr>
          <w:rFonts w:cs="Times New Roman" w:hAnsi="Times New Roman" w:eastAsia="Times New Roman" w:ascii="Times New Roman"/>
          <w:spacing w:val="17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7"/>
          <w:w w:val="11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9"/>
          <w:w w:val="15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vironme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6"/>
          <w:w w:val="15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construc-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Plugins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confeccionado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conju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herramie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depurar,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desplegar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plug-ins,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fragme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caracte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ısticas,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sitios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actualizaci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otros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Eclip-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963" w:right="72" w:hanging="585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2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Unified</w:t>
      </w:r>
      <w:r>
        <w:rPr>
          <w:rFonts w:cs="Times New Roman" w:hAnsi="Times New Roman" w:eastAsia="Times New Roman" w:ascii="Times New Roman"/>
          <w:spacing w:val="2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1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25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58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visual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zar,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ecificar,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lengu</w:t>
      </w:r>
      <w:r>
        <w:rPr>
          <w:rFonts w:cs="Times New Roman" w:hAnsi="Times New Roman" w:eastAsia="Times New Roman" w:ascii="Times New Roman"/>
          <w:spacing w:val="1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delado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cido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tualidad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oficial,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respaldado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3"/>
        <w:sectPr>
          <w:pgMar w:header="1921" w:footer="1443" w:top="2180" w:bottom="280" w:left="1680" w:right="1680"/>
          <w:headerReference w:type="default" r:id="rId5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spacing w:val="0"/>
          <w:w w:val="116"/>
          <w:sz w:val="49"/>
          <w:szCs w:val="49"/>
        </w:rPr>
        <w:t>Siglas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ALM</w:t>
      </w:r>
      <w:r>
        <w:rPr>
          <w:rFonts w:cs="Times New Roman" w:hAnsi="Times New Roman" w:eastAsia="Times New Roman" w:ascii="Times New Roman"/>
          <w:spacing w:val="47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Lifecycle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72" w:hanging="585"/>
      </w:pP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43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aplicaciones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ogramming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terface.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-26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48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tlas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ransf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rmation</w:t>
      </w:r>
      <w:r>
        <w:rPr>
          <w:rFonts w:cs="Times New Roman" w:hAnsi="Times New Roman" w:eastAsia="Times New Roman" w:ascii="Times New Roman"/>
          <w:spacing w:val="2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48–50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47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Aided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EMF</w:t>
      </w:r>
      <w:r>
        <w:rPr>
          <w:rFonts w:cs="Times New Roman" w:hAnsi="Times New Roman" w:eastAsia="Times New Roman" w:ascii="Times New Roman"/>
          <w:spacing w:val="4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eling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EPL</w:t>
      </w:r>
      <w:r>
        <w:rPr>
          <w:rFonts w:cs="Times New Roman" w:hAnsi="Times New Roman" w:eastAsia="Times New Roman" w:ascii="Times New Roman"/>
          <w:spacing w:val="45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EVL</w:t>
      </w:r>
      <w:r>
        <w:rPr>
          <w:rFonts w:cs="Times New Roman" w:hAnsi="Times New Roman" w:eastAsia="Times New Roman" w:ascii="Times New Roman"/>
          <w:spacing w:val="48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Epsilon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alidation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spacing w:val="44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45–48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45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fica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terface.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963" w:right="73" w:hanging="585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45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tornos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Desarrollo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tegrados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tegrated</w:t>
      </w:r>
      <w:r>
        <w:rPr>
          <w:rFonts w:cs="Times New Roman" w:hAnsi="Times New Roman" w:eastAsia="Times New Roman" w:ascii="Times New Roman"/>
          <w:spacing w:val="5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viron-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Institute</w:t>
      </w:r>
      <w:r>
        <w:rPr>
          <w:rFonts w:cs="Times New Roman" w:hAnsi="Times New Roman" w:eastAsia="Times New Roman" w:ascii="Times New Roman"/>
          <w:spacing w:val="-30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Electronics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Engineers.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MMT</w:t>
      </w:r>
      <w:r>
        <w:rPr>
          <w:rFonts w:cs="Times New Roman" w:hAnsi="Times New Roman" w:eastAsia="Times New Roman" w:ascii="Times New Roman"/>
          <w:spacing w:val="4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del-to-M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ransformation.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QVT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Query/View/</w:t>
      </w:r>
      <w:r>
        <w:rPr>
          <w:rFonts w:cs="Times New Roman" w:hAnsi="Times New Roman" w:eastAsia="Times New Roman" w:ascii="Times New Roman"/>
          <w:spacing w:val="-2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ransformation.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-9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CP</w:t>
      </w:r>
      <w:r>
        <w:rPr>
          <w:rFonts w:cs="Times New Roman" w:hAnsi="Times New Roman" w:eastAsia="Times New Roman" w:ascii="Times New Roman"/>
          <w:spacing w:val="42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4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ternet</w:t>
      </w:r>
      <w:r>
        <w:rPr>
          <w:rFonts w:cs="Times New Roman" w:hAnsi="Times New Roman" w:eastAsia="Times New Roman" w:ascii="Times New Roman"/>
          <w:spacing w:val="1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1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hitecture.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  <w:sectPr>
          <w:pgMar w:header="1921" w:footer="1443" w:top="2180" w:bottom="280" w:left="1680" w:right="1680"/>
          <w:headerReference w:type="default" r:id="rId5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46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ınea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ducto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duct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8"/>
      </w:pP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SWT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Standard</w:t>
      </w:r>
      <w:r>
        <w:rPr>
          <w:rFonts w:cs="Times New Roman" w:hAnsi="Times New Roman" w:eastAsia="Times New Roman" w:ascii="Times New Roman"/>
          <w:spacing w:val="-31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Widget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olkit.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TEAP</w:t>
      </w:r>
      <w:r>
        <w:rPr>
          <w:rFonts w:cs="Times New Roman" w:hAnsi="Times New Roman" w:eastAsia="Times New Roman" w:ascii="Times New Roman"/>
          <w:spacing w:val="43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Elicitation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  <w:sectPr>
          <w:pgMar w:header="1921" w:footer="1443" w:top="2180" w:bottom="280" w:left="1680" w:right="1680"/>
          <w:headerReference w:type="default" r:id="rId5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XMI</w:t>
      </w:r>
      <w:r>
        <w:rPr>
          <w:rFonts w:cs="Times New Roman" w:hAnsi="Times New Roman" w:eastAsia="Times New Roman" w:ascii="Times New Roman"/>
          <w:spacing w:val="46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Metadata</w:t>
      </w:r>
      <w:r>
        <w:rPr>
          <w:rFonts w:cs="Times New Roman" w:hAnsi="Times New Roman" w:eastAsia="Times New Roman" w:ascii="Times New Roman"/>
          <w:spacing w:val="1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hange.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378"/>
      </w:pPr>
      <w:r>
        <w:rPr>
          <w:rFonts w:cs="Times New Roman" w:hAnsi="Times New Roman" w:eastAsia="Times New Roman" w:ascii="Times New Roman"/>
          <w:w w:val="120"/>
          <w:sz w:val="49"/>
          <w:szCs w:val="49"/>
        </w:rPr>
        <w:t>Bibliogra</w:t>
      </w:r>
      <w:r>
        <w:rPr>
          <w:rFonts w:cs="Times New Roman" w:hAnsi="Times New Roman" w:eastAsia="Times New Roman" w:ascii="Times New Roman"/>
          <w:spacing w:val="-62"/>
          <w:w w:val="104"/>
          <w:sz w:val="49"/>
          <w:szCs w:val="49"/>
        </w:rPr>
        <w:t>f</w:t>
      </w:r>
      <w:r>
        <w:rPr>
          <w:rFonts w:cs="Times New Roman" w:hAnsi="Times New Roman" w:eastAsia="Times New Roman" w:ascii="Times New Roman"/>
          <w:spacing w:val="-217"/>
          <w:w w:val="170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ıa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ndard</w:t>
      </w:r>
      <w:r>
        <w:rPr>
          <w:rFonts w:cs="Times New Roman" w:hAnsi="Times New Roman" w:eastAsia="Times New Roman" w:ascii="Times New Roman"/>
          <w:spacing w:val="4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Glossary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erminolog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Std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610.12-1990,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(1990).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[2]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Brcina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Riebis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Defining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Decision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rkshop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[3]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Gramm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oigt: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7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oundations</w:t>
      </w:r>
      <w:r>
        <w:rPr>
          <w:rFonts w:cs="Times New Roman" w:hAnsi="Times New Roman" w:eastAsia="Times New Roman" w:ascii="Times New Roman"/>
          <w:spacing w:val="4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BatangChe" w:hAnsi="BatangChe" w:eastAsia="BatangChe" w:ascii="BatangChe"/>
          <w:sz w:val="24"/>
          <w:szCs w:val="24"/>
        </w:rPr>
        <w:jc w:val="left"/>
        <w:ind w:left="4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[4]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Excellence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(CoEST)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hyperlink r:id="rId60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</w:t>
        </w:r>
        <w:r>
          <w:rPr>
            <w:rFonts w:cs="BatangChe" w:hAnsi="BatangChe" w:eastAsia="BatangChe" w:ascii="BatangChe"/>
            <w:color w:val="000000"/>
            <w:spacing w:val="0"/>
            <w:w w:val="100"/>
            <w:sz w:val="24"/>
            <w:szCs w:val="24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859"/>
      </w:pPr>
      <w:hyperlink r:id="rId61">
        <w:r>
          <w:rPr>
            <w:rFonts w:cs="BatangChe" w:hAnsi="BatangChe" w:eastAsia="BatangChe" w:ascii="BatangChe"/>
            <w:color w:val="EB268F"/>
            <w:w w:val="102"/>
            <w:position w:val="-1"/>
            <w:sz w:val="24"/>
            <w:szCs w:val="24"/>
          </w:rPr>
          <w:t>//www.coest.org/index.php/tracea</w:t>
        </w:r>
        <w:r>
          <w:rPr>
            <w:rFonts w:cs="BatangChe" w:hAnsi="BatangChe" w:eastAsia="BatangChe" w:ascii="BatangChe"/>
            <w:color w:val="EB268F"/>
            <w:spacing w:val="4"/>
            <w:w w:val="102"/>
            <w:position w:val="-1"/>
            <w:sz w:val="24"/>
            <w:szCs w:val="24"/>
          </w:rPr>
          <w:t>b</w:t>
        </w:r>
        <w:r>
          <w:rPr>
            <w:rFonts w:cs="BatangChe" w:hAnsi="BatangChe" w:eastAsia="BatangChe" w:ascii="BatangChe"/>
            <w:color w:val="EB268F"/>
            <w:spacing w:val="0"/>
            <w:w w:val="102"/>
            <w:position w:val="-1"/>
            <w:sz w:val="24"/>
            <w:szCs w:val="24"/>
          </w:rPr>
          <w:t>ility/glossar</w:t>
        </w:r>
        <w:r>
          <w:rPr>
            <w:rFonts w:cs="BatangChe" w:hAnsi="BatangChe" w:eastAsia="BatangChe" w:ascii="BatangChe"/>
            <w:color w:val="EB268F"/>
            <w:spacing w:val="2"/>
            <w:w w:val="102"/>
            <w:position w:val="-1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position w:val="-1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3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[5]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Excellence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Stateme</w:t>
      </w:r>
      <w:r>
        <w:rPr>
          <w:rFonts w:cs="Times New Roman" w:hAnsi="Times New Roman" w:eastAsia="Times New Roman" w:ascii="Times New Roman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-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Grand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Cha-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llenges.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Excellence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hnical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(COET-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GCT-06-01-0.9)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[6]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O.C.Z.,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elstein,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A.C.W.,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“An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uireme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ceabili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Problem”,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ternational</w:t>
      </w:r>
      <w:r>
        <w:rPr>
          <w:rFonts w:cs="Times New Roman" w:hAnsi="Times New Roman" w:eastAsia="Times New Roman" w:ascii="Times New Roman"/>
          <w:spacing w:val="5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Conference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Enginee-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ICRE’94,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Alamitos,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California,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Abril,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94-101.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[7]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aige,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os: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Ri-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gorously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Defined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del-to-M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[8]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Glitia,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Dumoulin: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Grained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raceabi-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[9]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osely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Coupled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ceedings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Euro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Conference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erg,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Germa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(2005).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481"/>
        <w:sectPr>
          <w:pgMar w:header="1921" w:footer="1443" w:top="2180" w:bottom="280" w:left="1680" w:right="1680"/>
          <w:headerReference w:type="default" r:id="rId5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[10]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aige,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Olsen,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Building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del-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Classifications,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859" w:right="73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[11]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Rose,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tegration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ironme</w:t>
      </w:r>
      <w:r>
        <w:rPr>
          <w:rFonts w:cs="Times New Roman" w:hAnsi="Times New Roman" w:eastAsia="Times New Roman" w:ascii="Times New Roman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4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abili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[12]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Abid,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Botter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k: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Resolving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asks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ra-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ceabili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duct</w:t>
      </w:r>
      <w:r>
        <w:rPr>
          <w:rFonts w:cs="Times New Roman" w:hAnsi="Times New Roman" w:eastAsia="Times New Roman" w:ascii="Times New Roman"/>
          <w:spacing w:val="3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Lines,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en: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ceed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44"/>
        <w:ind w:left="859" w:right="70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[13]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Grammel,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Kastenholz: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eneric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Extraction</w:t>
      </w:r>
      <w:r>
        <w:rPr>
          <w:rFonts w:cs="Times New Roman" w:hAnsi="Times New Roman" w:eastAsia="Times New Roman" w:ascii="Times New Roman"/>
          <w:spacing w:val="-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en: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97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49"/>
          <w:position w:val="9"/>
          <w:sz w:val="16"/>
          <w:szCs w:val="16"/>
        </w:rPr>
        <w:t>◦</w:t>
      </w:r>
      <w:r>
        <w:rPr>
          <w:rFonts w:cs="Times New Roman" w:hAnsi="Times New Roman" w:eastAsia="Times New Roman" w:ascii="Times New Roman"/>
          <w:spacing w:val="-30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raceabil</w:t>
      </w:r>
      <w:r>
        <w:rPr>
          <w:rFonts w:cs="Times New Roman" w:hAnsi="Times New Roman" w:eastAsia="Times New Roman" w:ascii="Times New Roman"/>
          <w:spacing w:val="1"/>
          <w:w w:val="103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36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26"/>
          <w:w w:val="114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A-TW),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8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junio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rancia.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[14]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Amar,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Leblanc,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Coulette: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Dedicated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ransformation</w:t>
      </w:r>
      <w:r>
        <w:rPr>
          <w:rFonts w:cs="Times New Roman" w:hAnsi="Times New Roman" w:eastAsia="Times New Roman" w:ascii="Times New Roman"/>
          <w:spacing w:val="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ineering.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orkshop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A-TW)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BatangChe" w:hAnsi="BatangChe" w:eastAsia="BatangChe" w:ascii="BatangChe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[15]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lipse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(EMF)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hyperlink r:id="rId63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http://www.eclipse.org/</w:t>
        </w:r>
        <w:r>
          <w:rPr>
            <w:rFonts w:cs="BatangChe" w:hAnsi="BatangChe" w:eastAsia="BatangChe" w:ascii="BatangChe"/>
            <w:color w:val="000000"/>
            <w:spacing w:val="0"/>
            <w:w w:val="100"/>
            <w:sz w:val="24"/>
            <w:szCs w:val="24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859"/>
      </w:pPr>
      <w:hyperlink r:id="rId64">
        <w:r>
          <w:rPr>
            <w:rFonts w:cs="BatangChe" w:hAnsi="BatangChe" w:eastAsia="BatangChe" w:ascii="BatangChe"/>
            <w:color w:val="EB268F"/>
            <w:w w:val="102"/>
            <w:position w:val="-1"/>
            <w:sz w:val="24"/>
            <w:szCs w:val="24"/>
          </w:rPr>
          <w:t>modeling/emf</w:t>
        </w:r>
        <w:r>
          <w:rPr>
            <w:rFonts w:cs="BatangChe" w:hAnsi="BatangChe" w:eastAsia="BatangChe" w:ascii="BatangChe"/>
            <w:color w:val="EB268F"/>
            <w:spacing w:val="2"/>
            <w:w w:val="102"/>
            <w:position w:val="-1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position w:val="-1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2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[16]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Sousa,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Kulesza,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Rummler,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Anquetil,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Moreira,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Amaral,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del-Dri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raceabili</w:t>
      </w:r>
      <w:r>
        <w:rPr>
          <w:rFonts w:cs="Times New Roman" w:hAnsi="Times New Roman" w:eastAsia="Times New Roman" w:ascii="Times New Roman"/>
          <w:spacing w:val="-5"/>
          <w:w w:val="10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duct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elopme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race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abili</w:t>
      </w:r>
      <w:r>
        <w:rPr>
          <w:rFonts w:cs="Times New Roman" w:hAnsi="Times New Roman" w:eastAsia="Times New Roman" w:ascii="Times New Roman"/>
          <w:spacing w:val="-5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(ECM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ceedings.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[17]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lipse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hyperlink r:id="rId65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http://www.eclipse.or</w:t>
        </w:r>
        <w:r>
          <w:rPr>
            <w:rFonts w:cs="BatangChe" w:hAnsi="BatangChe" w:eastAsia="BatangChe" w:ascii="BatangChe"/>
            <w:color w:val="EB268F"/>
            <w:spacing w:val="3"/>
            <w:w w:val="102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859" w:right="66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[18]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erview.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hnology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terna-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tional,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Inc.,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ebruary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hyperlink r:id="rId66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http://www.eclipse.org/white</w:t>
        </w:r>
        <w:r>
          <w:rPr>
            <w:rFonts w:cs="BatangChe" w:hAnsi="BatangChe" w:eastAsia="BatangChe" w:ascii="BatangChe"/>
            <w:color w:val="EB268F"/>
            <w:spacing w:val="4"/>
            <w:w w:val="102"/>
            <w:sz w:val="24"/>
            <w:szCs w:val="24"/>
          </w:rPr>
          <w:t>p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apers/</w:t>
        </w:r>
      </w:hyperlink>
      <w:hyperlink r:id="rId67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 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eclipse</w:t>
        </w:r>
        <w:r>
          <w:rPr>
            <w:rFonts w:cs="BatangChe" w:hAnsi="BatangChe" w:eastAsia="BatangChe" w:ascii="BatangChe"/>
            <w:color w:val="EB268F"/>
            <w:spacing w:val="11"/>
            <w:w w:val="102"/>
            <w:sz w:val="24"/>
            <w:szCs w:val="24"/>
          </w:rPr>
          <w:t>-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overview.pd</w:t>
        </w:r>
        <w:r>
          <w:rPr>
            <w:rFonts w:cs="BatangChe" w:hAnsi="BatangChe" w:eastAsia="BatangChe" w:ascii="BatangChe"/>
            <w:color w:val="EB268F"/>
            <w:spacing w:val="1"/>
            <w:w w:val="102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[19]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Budinsk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Merks,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Ellersi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Grose: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er’s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Guide.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Addison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esle</w:t>
      </w:r>
      <w:r>
        <w:rPr>
          <w:rFonts w:cs="Times New Roman" w:hAnsi="Times New Roman" w:eastAsia="Times New Roman" w:ascii="Times New Roman"/>
          <w:spacing w:val="-19"/>
          <w:w w:val="9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tLeast" w:line="420"/>
        <w:ind w:left="378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[20]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hyperlink r:id="rId68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http://www.eclipse.org/modeli</w:t>
        </w:r>
        <w:r>
          <w:rPr>
            <w:rFonts w:cs="BatangChe" w:hAnsi="BatangChe" w:eastAsia="BatangChe" w:ascii="BatangChe"/>
            <w:color w:val="EB268F"/>
            <w:spacing w:val="4"/>
            <w:w w:val="102"/>
            <w:sz w:val="24"/>
            <w:szCs w:val="24"/>
          </w:rPr>
          <w:t>n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g/gmp</w:t>
        </w:r>
        <w:r>
          <w:rPr>
            <w:rFonts w:cs="BatangChe" w:hAnsi="BatangChe" w:eastAsia="BatangChe" w:ascii="BatangChe"/>
            <w:color w:val="EB268F"/>
            <w:spacing w:val="1"/>
            <w:w w:val="102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[21]</w:t>
      </w:r>
      <w:r>
        <w:rPr>
          <w:rFonts w:cs="Times New Roman" w:hAnsi="Times New Roman" w:eastAsia="Times New Roman" w:ascii="Times New Roman"/>
          <w:color w:val="000000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rederic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00000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Pla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IBM: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ducing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00000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GMF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00000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00000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4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color w:val="000000"/>
          <w:spacing w:val="-6"/>
          <w:w w:val="11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24"/>
          <w:szCs w:val="24"/>
        </w:rPr>
        <w:t>uary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BatangChe" w:hAnsi="BatangChe" w:eastAsia="BatangChe" w:ascii="BatangChe"/>
          <w:sz w:val="24"/>
          <w:szCs w:val="24"/>
        </w:rPr>
        <w:jc w:val="left"/>
        <w:spacing w:lineRule="exact" w:line="280"/>
        <w:ind w:left="85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hyperlink r:id="rId69">
        <w:r>
          <w:rPr>
            <w:rFonts w:cs="BatangChe" w:hAnsi="BatangChe" w:eastAsia="BatangChe" w:ascii="BatangChe"/>
            <w:color w:val="EB268F"/>
            <w:spacing w:val="0"/>
            <w:w w:val="102"/>
            <w:position w:val="-1"/>
            <w:sz w:val="24"/>
            <w:szCs w:val="24"/>
          </w:rPr>
          <w:t>http://www.eclipse.org/artic</w:t>
        </w:r>
        <w:r>
          <w:rPr>
            <w:rFonts w:cs="BatangChe" w:hAnsi="BatangChe" w:eastAsia="BatangChe" w:ascii="BatangChe"/>
            <w:color w:val="EB268F"/>
            <w:spacing w:val="4"/>
            <w:w w:val="102"/>
            <w:position w:val="-1"/>
            <w:sz w:val="24"/>
            <w:szCs w:val="24"/>
          </w:rPr>
          <w:t>l</w:t>
        </w:r>
        <w:r>
          <w:rPr>
            <w:rFonts w:cs="BatangChe" w:hAnsi="BatangChe" w:eastAsia="BatangChe" w:ascii="BatangChe"/>
            <w:color w:val="EB268F"/>
            <w:spacing w:val="0"/>
            <w:w w:val="102"/>
            <w:position w:val="-1"/>
            <w:sz w:val="24"/>
            <w:szCs w:val="24"/>
          </w:rPr>
          <w:t>es/Article</w:t>
        </w:r>
        <w:r>
          <w:rPr>
            <w:rFonts w:cs="BatangChe" w:hAnsi="BatangChe" w:eastAsia="BatangChe" w:ascii="BatangChe"/>
            <w:color w:val="EB268F"/>
            <w:spacing w:val="12"/>
            <w:w w:val="102"/>
            <w:position w:val="-1"/>
            <w:sz w:val="24"/>
            <w:szCs w:val="24"/>
          </w:rPr>
          <w:t>-</w:t>
        </w:r>
        <w:r>
          <w:rPr>
            <w:rFonts w:cs="BatangChe" w:hAnsi="BatangChe" w:eastAsia="BatangChe" w:ascii="BatangChe"/>
            <w:color w:val="EB268F"/>
            <w:spacing w:val="0"/>
            <w:w w:val="102"/>
            <w:position w:val="-1"/>
            <w:sz w:val="24"/>
            <w:szCs w:val="24"/>
          </w:rPr>
          <w:t>Introducing</w:t>
        </w:r>
        <w:r>
          <w:rPr>
            <w:rFonts w:cs="BatangChe" w:hAnsi="BatangChe" w:eastAsia="BatangChe" w:ascii="BatangChe"/>
            <w:color w:val="EB268F"/>
            <w:spacing w:val="12"/>
            <w:w w:val="102"/>
            <w:position w:val="-1"/>
            <w:sz w:val="24"/>
            <w:szCs w:val="24"/>
          </w:rPr>
          <w:t>-</w:t>
        </w:r>
        <w:r>
          <w:rPr>
            <w:rFonts w:cs="BatangChe" w:hAnsi="BatangChe" w:eastAsia="BatangChe" w:ascii="BatangChe"/>
            <w:color w:val="EB268F"/>
            <w:spacing w:val="0"/>
            <w:w w:val="102"/>
            <w:position w:val="-1"/>
            <w:sz w:val="24"/>
            <w:szCs w:val="24"/>
          </w:rPr>
          <w:t>GMF/</w:t>
        </w:r>
      </w:hyperlink>
      <w:r>
        <w:rPr>
          <w:rFonts w:cs="BatangChe" w:hAnsi="BatangChe" w:eastAsia="BatangChe" w:ascii="BatangChe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BatangChe" w:hAnsi="BatangChe" w:eastAsia="BatangChe" w:ascii="BatangChe"/>
          <w:sz w:val="24"/>
          <w:szCs w:val="24"/>
        </w:rPr>
        <w:jc w:val="left"/>
        <w:spacing w:lineRule="exact" w:line="260"/>
        <w:ind w:left="859"/>
      </w:pPr>
      <w:hyperlink r:id="rId70">
        <w:r>
          <w:rPr>
            <w:rFonts w:cs="BatangChe" w:hAnsi="BatangChe" w:eastAsia="BatangChe" w:ascii="BatangChe"/>
            <w:color w:val="EB268F"/>
            <w:spacing w:val="0"/>
            <w:w w:val="102"/>
            <w:position w:val="-2"/>
            <w:sz w:val="24"/>
            <w:szCs w:val="24"/>
          </w:rPr>
          <w:t>article.html</w:t>
        </w:r>
        <w:r>
          <w:rPr>
            <w:rFonts w:cs="BatangChe" w:hAnsi="BatangChe" w:eastAsia="BatangChe" w:ascii="BatangChe"/>
            <w:color w:val="000000"/>
            <w:spacing w:val="0"/>
            <w:w w:val="100"/>
            <w:position w:val="0"/>
            <w:sz w:val="24"/>
            <w:szCs w:val="24"/>
          </w:rPr>
        </w:r>
      </w:hyperlink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BatangChe" w:hAnsi="BatangChe" w:eastAsia="BatangChe" w:ascii="BatangChe"/>
          <w:sz w:val="24"/>
          <w:szCs w:val="24"/>
        </w:rPr>
        <w:jc w:val="both"/>
        <w:spacing w:lineRule="exact" w:line="280"/>
        <w:ind w:left="859" w:right="71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[22]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Graphical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utorial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hyperlink r:id="rId71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http://wiki.eclipse.</w:t>
        </w:r>
      </w:hyperlink>
      <w:hyperlink r:id="rId72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 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org/Graphical_Modeling_Framewor</w:t>
        </w:r>
        <w:r>
          <w:rPr>
            <w:rFonts w:cs="BatangChe" w:hAnsi="BatangChe" w:eastAsia="BatangChe" w:ascii="BatangChe"/>
            <w:color w:val="EB268F"/>
            <w:spacing w:val="4"/>
            <w:w w:val="102"/>
            <w:sz w:val="24"/>
            <w:szCs w:val="24"/>
          </w:rPr>
          <w:t>k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/Tutorial/Part_1</w:t>
        </w:r>
      </w:hyperlink>
      <w:r>
        <w:rPr>
          <w:rFonts w:cs="BatangChe" w:hAnsi="BatangChe" w:eastAsia="BatangChe" w:ascii="BatangChe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[23]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hyperlink r:id="rId73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http://www.eclipse.org/atl</w:t>
        </w:r>
        <w:r>
          <w:rPr>
            <w:rFonts w:cs="BatangChe" w:hAnsi="BatangChe" w:eastAsia="BatangChe" w:ascii="BatangChe"/>
            <w:color w:val="EB268F"/>
            <w:spacing w:val="4"/>
            <w:w w:val="102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859" w:right="66" w:hanging="481"/>
        <w:sectPr>
          <w:pgMar w:header="1885" w:footer="1443" w:top="2220" w:bottom="280" w:left="1680" w:right="1680"/>
          <w:headerReference w:type="default" r:id="rId6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[24]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(MOF)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2.0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Query/View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ransformation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uary</w:t>
      </w:r>
      <w:r>
        <w:rPr>
          <w:rFonts w:cs="Times New Roman" w:hAnsi="Times New Roman" w:eastAsia="Times New Roman" w:ascii="Times New Roman"/>
          <w:spacing w:val="4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hyperlink r:id="rId74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http://www.</w:t>
        </w:r>
      </w:hyperlink>
      <w:hyperlink r:id="rId75"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 </w:t>
        </w:r>
        <w:r>
          <w:rPr>
            <w:rFonts w:cs="BatangChe" w:hAnsi="BatangChe" w:eastAsia="BatangChe" w:ascii="BatangChe"/>
            <w:color w:val="EB268F"/>
            <w:spacing w:val="0"/>
            <w:w w:val="102"/>
            <w:sz w:val="24"/>
            <w:szCs w:val="24"/>
          </w:rPr>
          <w:t>omg.org/spec/QVT/index.ht</w:t>
        </w:r>
        <w:r>
          <w:rPr>
            <w:rFonts w:cs="BatangChe" w:hAnsi="BatangChe" w:eastAsia="BatangChe" w:ascii="BatangChe"/>
            <w:color w:val="EB268F"/>
            <w:spacing w:val="4"/>
            <w:w w:val="102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859" w:right="72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[25]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Giandini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erez: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Dirigido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delos.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Conceptos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ricos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actic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acultad</w:t>
      </w:r>
      <w:r>
        <w:rPr>
          <w:rFonts w:cs="Times New Roman" w:hAnsi="Times New Roman" w:eastAsia="Times New Roman" w:ascii="Times New Roman"/>
          <w:spacing w:val="-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Inform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tica,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Nacional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Octubre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859" w:right="73" w:hanging="4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[26]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Pierre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Designing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are-I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tensi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Prin-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ciples.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Langston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USA.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sectPr>
      <w:pgMar w:header="1885" w:footer="1443" w:top="2220" w:bottom="280" w:left="1680" w:right="168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76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500.987pt;margin-top:764.726pt;width:5.61047pt;height:13.9552pt;mso-position-horizontal-relative:page;mso-position-vertical-relative:page;z-index:-897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72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497.108pt;margin-top:764.726pt;width:9.48635pt;height:13.9552pt;mso-position-horizontal-relative:page;mso-position-vertical-relative:page;z-index:-89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70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492.23pt;margin-top:764.726pt;width:15.3646pt;height:13.9552pt;mso-position-horizontal-relative:page;mso-position-vertical-relative:page;z-index:-896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8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65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492.655pt;margin-top:764.726pt;width:14.9451pt;height:13.9552pt;mso-position-horizontal-relative:page;mso-position-vertical-relative:page;z-index:-896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63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489.776pt;margin-top:764.726pt;width:16.8185pt;height:13.9552pt;mso-position-horizontal-relative:page;mso-position-vertical-relative:page;z-index:-896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17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759.997pt;width:402.716pt;height:0pt;mso-position-horizontal-relative:page;mso-position-vertical-relative:page;z-index:-8961" coordorigin="2058,15200" coordsize="8054,0">
          <v:shape style="position:absolute;left:2058;top:15200;width:8054;height:0" coordorigin="2058,15200" coordsize="8054,0" path="m2058,15200l10112,15200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491.894pt;margin-top:764.735pt;width:15.7065pt;height:13.9552pt;mso-position-horizontal-relative:page;mso-position-vertical-relative:page;z-index:-896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79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7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7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44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166.223pt;height:16.9772pt;mso-position-horizontal-relative:page;mso-position-vertical-relative:page;z-index:-894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4.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Man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2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la</w:t>
                </w:r>
                <w:r>
                  <w:rPr>
                    <w:rFonts w:cs="Times New Roman" w:hAnsi="Times New Roman" w:eastAsia="Times New Roman" w:ascii="Times New Roman"/>
                    <w:spacing w:val="2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6"/>
                    <w:position w:val="-1"/>
                    <w:sz w:val="24"/>
                    <w:szCs w:val="24"/>
                  </w:rPr>
                  <w:t>obra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42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4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4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39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218.164pt;height:16.9772pt;mso-position-horizontal-relative:page;mso-position-vertical-relative:page;z-index:-893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5.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Descr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7"/>
                    <w:w w:val="100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cio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32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position w:val="-1"/>
                    <w:sz w:val="24"/>
                    <w:szCs w:val="24"/>
                  </w:rPr>
                  <w:t>tecnolo</w:t>
                </w:r>
                <w:r>
                  <w:rPr>
                    <w:rFonts w:cs="Times New Roman" w:hAnsi="Times New Roman" w:eastAsia="Times New Roman" w:ascii="Times New Roman"/>
                    <w:spacing w:val="-26"/>
                    <w:w w:val="97"/>
                    <w:position w:val="-1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91"/>
                    <w:w w:val="146"/>
                    <w:position w:val="-1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ıas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37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3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3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34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194.548pt;height:16.9772pt;mso-position-horizontal-relative:page;mso-position-vertical-relative:page;z-index:-893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6.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rab</w:t>
                </w:r>
                <w:r>
                  <w:rPr>
                    <w:rFonts w:cs="Times New Roman" w:hAnsi="Times New Roman" w:eastAsia="Times New Roman" w:ascii="Times New Roman"/>
                    <w:spacing w:val="14"/>
                    <w:w w:val="100"/>
                    <w:position w:val="-1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jos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21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position w:val="-1"/>
                    <w:sz w:val="24"/>
                    <w:szCs w:val="24"/>
                  </w:rPr>
                  <w:t>relac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ionados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32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3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3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29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106.002pt;height:13.9552pt;mso-position-horizontal-relative:page;mso-position-vertical-relative:page;z-index:-892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Qvto</w:t>
                </w:r>
                <w:r>
                  <w:rPr>
                    <w:rFonts w:cs="Times New Roman" w:hAnsi="Times New Roman" w:eastAsia="Times New Roman" w:ascii="Times New Roman"/>
                    <w:spacing w:val="-19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race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4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15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4"/>
                    <w:sz w:val="24"/>
                    <w:szCs w:val="24"/>
                  </w:rPr>
                  <w:t>race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27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2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2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24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44.3573pt;height:13.9552pt;mso-position-horizontal-relative:page;mso-position-vertical-relative:page;z-index:-892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Glosario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22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2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2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74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069pt;margin-top:93.2586pt;width:107.861pt;height:16.9772pt;mso-position-horizontal-relative:page;mso-position-vertical-relative:page;z-index:-89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4"/>
                    <w:position w:val="-1"/>
                    <w:sz w:val="24"/>
                    <w:szCs w:val="24"/>
                  </w:rPr>
                  <w:t>INDICE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4"/>
                    <w:position w:val="-1"/>
                    <w:sz w:val="24"/>
                    <w:szCs w:val="24"/>
                  </w:rPr>
                  <w:t>GENERAL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19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31.2783pt;height:13.9552pt;mso-position-horizontal-relative:page;mso-position-vertical-relative:page;z-index:-891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Siglas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17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1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14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90.6543pt;height:16.9772pt;mso-position-horizontal-relative:page;mso-position-vertical-relative:page;z-index:-891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5"/>
                    <w:position w:val="-1"/>
                    <w:sz w:val="24"/>
                    <w:szCs w:val="24"/>
                  </w:rPr>
                  <w:t>BIBLIOGRA</w:t>
                </w:r>
                <w:r>
                  <w:rPr>
                    <w:rFonts w:cs="Times New Roman" w:hAnsi="Times New Roman" w:eastAsia="Times New Roman" w:ascii="Times New Roman"/>
                    <w:spacing w:val="-15"/>
                    <w:w w:val="105"/>
                    <w:position w:val="-1"/>
                    <w:sz w:val="24"/>
                    <w:szCs w:val="24"/>
                  </w:rPr>
                  <w:t>F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IA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68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6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6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59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144.078pt;height:16.9772pt;mso-position-horizontal-relative:page;mso-position-vertical-relative:page;z-index:-89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1.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15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6"/>
                    <w:position w:val="-1"/>
                    <w:sz w:val="24"/>
                    <w:szCs w:val="24"/>
                  </w:rPr>
                  <w:t>raceabili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6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57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54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192.852pt;height:16.9772pt;mso-position-horizontal-relative:page;mso-position-vertical-relative:page;z-index:-89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2.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15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97"/>
                    <w:position w:val="-1"/>
                    <w:sz w:val="24"/>
                    <w:szCs w:val="24"/>
                  </w:rPr>
                  <w:t>eo</w:t>
                </w:r>
                <w:r>
                  <w:rPr>
                    <w:rFonts w:cs="Times New Roman" w:hAnsi="Times New Roman" w:eastAsia="Times New Roman" w:ascii="Times New Roman"/>
                    <w:spacing w:val="-26"/>
                    <w:w w:val="113"/>
                    <w:position w:val="-1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91"/>
                    <w:w w:val="146"/>
                    <w:position w:val="-1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ıa</w:t>
                </w:r>
                <w:r>
                  <w:rPr>
                    <w:rFonts w:cs="Times New Roman" w:hAnsi="Times New Roman" w:eastAsia="Times New Roman" w:ascii="Times New Roman"/>
                    <w:spacing w:val="19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position w:val="-1"/>
                    <w:sz w:val="24"/>
                    <w:szCs w:val="24"/>
                  </w:rPr>
                  <w:t>traceabili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8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52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5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10.821pt;width:402.716pt;height:0pt;mso-position-horizontal-relative:page;mso-position-vertical-relative:page;z-index:-8949" coordorigin="2058,2216" coordsize="8054,0">
          <v:shape style="position:absolute;left:2058;top:2216;width:8054;height:0" coordorigin="2058,2216" coordsize="8054,0" path="m2058,2216l10112,2216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3.2586pt;width:192.695pt;height:16.9772pt;mso-position-horizontal-relative:page;mso-position-vertical-relative:page;z-index:-894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107"/>
                    <w:position w:val="-1"/>
                    <w:sz w:val="24"/>
                    <w:szCs w:val="24"/>
                  </w:rPr>
                  <w:t>CA</w:t>
                </w:r>
                <w:r>
                  <w:rPr>
                    <w:rFonts w:cs="Times New Roman" w:hAnsi="Times New Roman" w:eastAsia="Times New Roman" w:ascii="Times New Roman"/>
                    <w:spacing w:val="-16"/>
                    <w:w w:val="107"/>
                    <w:position w:val="-1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01"/>
                    <w:w w:val="146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position w:val="-1"/>
                    <w:sz w:val="24"/>
                    <w:szCs w:val="24"/>
                  </w:rPr>
                  <w:t>ITULO</w:t>
                </w:r>
                <w:r>
                  <w:rPr>
                    <w:rFonts w:cs="Times New Roman" w:hAnsi="Times New Roman" w:eastAsia="Times New Roman" w:ascii="Times New Roman"/>
                    <w:spacing w:val="18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3.</w:t>
                </w:r>
                <w:r>
                  <w:rPr>
                    <w:rFonts w:cs="Times New Roman" w:hAnsi="Times New Roman" w:eastAsia="Times New Roman" w:ascii="Times New Roman"/>
                    <w:spacing w:val="45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Pro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blemas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3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-1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20"/>
                    <w:w w:val="100"/>
                    <w:position w:val="-1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position w:val="-1"/>
                    <w:sz w:val="24"/>
                    <w:szCs w:val="24"/>
                  </w:rPr>
                  <w:t>Desa</w:t>
                </w:r>
                <w:r>
                  <w:rPr>
                    <w:rFonts w:cs="Times New Roman" w:hAnsi="Times New Roman" w:eastAsia="Times New Roman" w:ascii="Times New Roman"/>
                    <w:spacing w:val="-26"/>
                    <w:w w:val="89"/>
                    <w:position w:val="-1"/>
                    <w:sz w:val="24"/>
                    <w:szCs w:val="24"/>
                  </w:rPr>
                  <w:t>f</w:t>
                </w:r>
                <w:r>
                  <w:rPr>
                    <w:rFonts w:cs="Times New Roman" w:hAnsi="Times New Roman" w:eastAsia="Times New Roman" w:ascii="Times New Roman"/>
                    <w:spacing w:val="-91"/>
                    <w:w w:val="146"/>
                    <w:position w:val="-1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97"/>
                    <w:position w:val="-1"/>
                    <w:sz w:val="24"/>
                    <w:szCs w:val="24"/>
                  </w:rPr>
                  <w:t>ıos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102.884pt;margin-top:109.609pt;width:402.716pt;height:0pt;mso-position-horizontal-relative:page;mso-position-vertical-relative:page;z-index:-8947" coordorigin="2058,2192" coordsize="8054,0">
          <v:shape style="position:absolute;left:2058;top:2192;width:8054;height:0" coordorigin="2058,2192" coordsize="8054,0" path="m2058,2192l10112,2192e" filled="f" stroked="t" strokeweight="0.498pt" strokecolor="#000000">
            <v:path arrowok="t"/>
          </v:shape>
          <w10:wrap type="none"/>
        </v:group>
      </w:pict>
    </w:r>
    <w:r>
      <w:pict>
        <v:shape type="#_x0000_t202" style="position:absolute;margin-left:101.884pt;margin-top:95.0686pt;width:255.852pt;height:13.9552pt;mso-position-horizontal-relative:page;mso-position-vertical-relative:page;z-index:-894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esina</w:t>
                </w:r>
                <w:r>
                  <w:rPr>
                    <w:rFonts w:cs="Times New Roman" w:hAnsi="Times New Roman" w:eastAsia="Times New Roman" w:ascii="Times New Roman"/>
                    <w:spacing w:val="5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grado: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Mecanismos</w:t>
                </w:r>
                <w:r>
                  <w:rPr>
                    <w:rFonts w:cs="Times New Roman" w:hAnsi="Times New Roman" w:eastAsia="Times New Roman" w:ascii="Times New Roman"/>
                    <w:spacing w:val="3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rastreo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en</w:t>
                </w:r>
                <w:r>
                  <w:rPr>
                    <w:rFonts w:cs="Times New Roman" w:hAnsi="Times New Roman" w:eastAsia="Times New Roman" w:ascii="Times New Roman"/>
                    <w:spacing w:val="2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2"/>
                    <w:sz w:val="24"/>
                    <w:szCs w:val="24"/>
                  </w:rPr>
                  <w:t>MDD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97.469pt;margin-top:95.0686pt;width:109.091pt;height:13.9552pt;mso-position-horizontal-relative:page;mso-position-vertical-relative:page;z-index:-894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Mariano</w:t>
                </w:r>
                <w:r>
                  <w:rPr>
                    <w:rFonts w:cs="Times New Roman" w:hAnsi="Times New Roman" w:eastAsia="Times New Roman" w:ascii="Times New Roman"/>
                    <w:spacing w:val="5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Gabriel</w:t>
                </w:r>
                <w:r>
                  <w:rPr>
                    <w:rFonts w:cs="Times New Roman" w:hAnsi="Times New Roman" w:eastAsia="Times New Roman" w:ascii="Times New Roman"/>
                    <w:spacing w:val="55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1"/>
                    <w:sz w:val="24"/>
                    <w:szCs w:val="24"/>
                  </w:rPr>
                  <w:t>Gili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image" Target="media/image1.jpg"/><Relationship Id="rId16" Type="http://schemas.openxmlformats.org/officeDocument/2006/relationships/image" Target="media/image2.jpg"/><Relationship Id="rId17" Type="http://schemas.openxmlformats.org/officeDocument/2006/relationships/image" Target="media/image3.jpg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header" Target="header9.xml"/><Relationship Id="rId21" Type="http://schemas.openxmlformats.org/officeDocument/2006/relationships/header" Target="header10.xml"/><Relationship Id="rId22" Type="http://schemas.openxmlformats.org/officeDocument/2006/relationships/image" Target="media/image4.jpg"/><Relationship Id="rId23" Type="http://schemas.openxmlformats.org/officeDocument/2006/relationships/image" Target="media/image5.jpg"/><Relationship Id="rId24" Type="http://schemas.openxmlformats.org/officeDocument/2006/relationships/image" Target="media/image6.jpg"/><Relationship Id="rId25" Type="http://schemas.openxmlformats.org/officeDocument/2006/relationships/image" Target="media/image7.jpg"/><Relationship Id="rId26" Type="http://schemas.openxmlformats.org/officeDocument/2006/relationships/image" Target="media/image8.jpg"/><Relationship Id="rId27" Type="http://schemas.openxmlformats.org/officeDocument/2006/relationships/image" Target="media/image9.jpg"/><Relationship Id="rId28" Type="http://schemas.openxmlformats.org/officeDocument/2006/relationships/image" Target="media/image10.jpg"/><Relationship Id="rId29" Type="http://schemas.openxmlformats.org/officeDocument/2006/relationships/image" Target="media/image11.jpg"/><Relationship Id="rId30" Type="http://schemas.openxmlformats.org/officeDocument/2006/relationships/header" Target="header11.xml"/><Relationship Id="rId31" Type="http://schemas.openxmlformats.org/officeDocument/2006/relationships/header" Target="header12.xml"/><Relationship Id="rId32" Type="http://schemas.openxmlformats.org/officeDocument/2006/relationships/image" Target="media/image12.jpg"/><Relationship Id="rId33" Type="http://schemas.openxmlformats.org/officeDocument/2006/relationships/hyperlink" Target="http://www.eclipse.org" TargetMode="External"/><Relationship Id="rId34" Type="http://schemas.openxmlformats.org/officeDocument/2006/relationships/hyperlink" Target="http://www.eclipse.org" TargetMode="External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jpg"/><Relationship Id="rId38" Type="http://schemas.openxmlformats.org/officeDocument/2006/relationships/image" Target="media/image16.jpg"/><Relationship Id="rId39" Type="http://schemas.openxmlformats.org/officeDocument/2006/relationships/hyperlink" Target="http://www.eclipse.org/atl/" TargetMode="External"/><Relationship Id="rId40" Type="http://schemas.openxmlformats.org/officeDocument/2006/relationships/image" Target="media/image17.jpg"/><Relationship Id="rId41" Type="http://schemas.openxmlformats.org/officeDocument/2006/relationships/header" Target="header13.xml"/><Relationship Id="rId42" Type="http://schemas.openxmlformats.org/officeDocument/2006/relationships/header" Target="header14.xml"/><Relationship Id="rId43" Type="http://schemas.openxmlformats.org/officeDocument/2006/relationships/image" Target="media/image18.jpg"/><Relationship Id="rId44" Type="http://schemas.openxmlformats.org/officeDocument/2006/relationships/image" Target="media/image19.jpg"/><Relationship Id="rId45" Type="http://schemas.openxmlformats.org/officeDocument/2006/relationships/image" Target="media/image20.jpg"/><Relationship Id="rId46" Type="http://schemas.openxmlformats.org/officeDocument/2006/relationships/image" Target="media/image21.jpg"/><Relationship Id="rId47" Type="http://schemas.openxmlformats.org/officeDocument/2006/relationships/image" Target="media/image22.jpg"/><Relationship Id="rId48" Type="http://schemas.openxmlformats.org/officeDocument/2006/relationships/image" Target="media/image23.jpg"/><Relationship Id="rId49" Type="http://schemas.openxmlformats.org/officeDocument/2006/relationships/image" Target="media/image24.jpg"/><Relationship Id="rId50" Type="http://schemas.openxmlformats.org/officeDocument/2006/relationships/image" Target="media/image25.jpg"/><Relationship Id="rId51" Type="http://schemas.openxmlformats.org/officeDocument/2006/relationships/image" Target="media/image26.jpg"/><Relationship Id="rId52" Type="http://schemas.openxmlformats.org/officeDocument/2006/relationships/image" Target="media/image27.jpg"/><Relationship Id="rId53" Type="http://schemas.openxmlformats.org/officeDocument/2006/relationships/header" Target="header15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header" Target="header18.xml"/><Relationship Id="rId57" Type="http://schemas.openxmlformats.org/officeDocument/2006/relationships/header" Target="header19.xml"/><Relationship Id="rId58" Type="http://schemas.openxmlformats.org/officeDocument/2006/relationships/header" Target="header20.xml"/><Relationship Id="rId59" Type="http://schemas.openxmlformats.org/officeDocument/2006/relationships/header" Target="header21.xml"/><Relationship Id="rId60" Type="http://schemas.openxmlformats.org/officeDocument/2006/relationships/hyperlink" Target="http://www.coest.org/index.php/traceability/glossary" TargetMode="External"/><Relationship Id="rId61" Type="http://schemas.openxmlformats.org/officeDocument/2006/relationships/hyperlink" Target="http://www.coest.org/index.php/traceability/glossary" TargetMode="External"/><Relationship Id="rId62" Type="http://schemas.openxmlformats.org/officeDocument/2006/relationships/header" Target="header22.xml"/><Relationship Id="rId63" Type="http://schemas.openxmlformats.org/officeDocument/2006/relationships/hyperlink" Target="http://www.eclipse.org/modeling/emf/" TargetMode="External"/><Relationship Id="rId64" Type="http://schemas.openxmlformats.org/officeDocument/2006/relationships/hyperlink" Target="http://www.eclipse.org/modeling/emf/" TargetMode="External"/><Relationship Id="rId65" Type="http://schemas.openxmlformats.org/officeDocument/2006/relationships/hyperlink" Target="http://www.eclipse.org" TargetMode="External"/><Relationship Id="rId66" Type="http://schemas.openxmlformats.org/officeDocument/2006/relationships/hyperlink" Target="http://www.eclipse.org/whitepapers/eclipse-overview.pdf" TargetMode="External"/><Relationship Id="rId67" Type="http://schemas.openxmlformats.org/officeDocument/2006/relationships/hyperlink" Target="http://www.eclipse.org/whitepapers/eclipse-overview.pdf" TargetMode="External"/><Relationship Id="rId68" Type="http://schemas.openxmlformats.org/officeDocument/2006/relationships/hyperlink" Target="http://www.eclipse.org/modeling/gmp/" TargetMode="External"/><Relationship Id="rId69" Type="http://schemas.openxmlformats.org/officeDocument/2006/relationships/hyperlink" Target="http://www.eclipse.org/articles/Article-Introducing-GMF/article.html" TargetMode="External"/><Relationship Id="rId70" Type="http://schemas.openxmlformats.org/officeDocument/2006/relationships/hyperlink" Target="http://www.eclipse.org/articles/Article-Introducing-GMF/article.html" TargetMode="External"/><Relationship Id="rId71" Type="http://schemas.openxmlformats.org/officeDocument/2006/relationships/hyperlink" Target="http://wiki.eclipse.org/Graphical_Modeling_Framework/Tutorial/Part_1" TargetMode="External"/><Relationship Id="rId72" Type="http://schemas.openxmlformats.org/officeDocument/2006/relationships/hyperlink" Target="http://wiki.eclipse.org/Graphical_Modeling_Framework/Tutorial/Part_1" TargetMode="External"/><Relationship Id="rId73" Type="http://schemas.openxmlformats.org/officeDocument/2006/relationships/hyperlink" Target="http://www.eclipse.org/atl/" TargetMode="External"/><Relationship Id="rId74" Type="http://schemas.openxmlformats.org/officeDocument/2006/relationships/hyperlink" Target="http://www.omg.org/spec/QVT/index.htm" TargetMode="External"/><Relationship Id="rId75" Type="http://schemas.openxmlformats.org/officeDocument/2006/relationships/hyperlink" Target="http://www.omg.org/spec/QVT/index.htm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